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29088F0" w14:textId="77777777" w:rsidR="00003F83" w:rsidRPr="00A94890" w:rsidRDefault="00003F83">
      <w:pPr>
        <w:autoSpaceDE w:val="0"/>
        <w:jc w:val="center"/>
        <w:rPr>
          <w:b/>
          <w:sz w:val="40"/>
          <w:szCs w:val="40"/>
        </w:rPr>
      </w:pPr>
      <w:r w:rsidRPr="00A94890">
        <w:rPr>
          <w:b/>
          <w:iCs/>
          <w:color w:val="000000"/>
          <w:sz w:val="48"/>
          <w:szCs w:val="48"/>
        </w:rPr>
        <w:t>National Cheng Kung University</w:t>
      </w:r>
    </w:p>
    <w:p w14:paraId="6DE238B9" w14:textId="77777777" w:rsidR="00003F83" w:rsidRPr="00A94890" w:rsidRDefault="00003F83">
      <w:pPr>
        <w:jc w:val="center"/>
        <w:rPr>
          <w:b/>
          <w:i/>
          <w:iCs/>
          <w:color w:val="000000"/>
          <w:sz w:val="32"/>
          <w:szCs w:val="32"/>
        </w:rPr>
      </w:pPr>
      <w:r w:rsidRPr="00A94890">
        <w:rPr>
          <w:b/>
          <w:sz w:val="40"/>
          <w:szCs w:val="40"/>
        </w:rPr>
        <w:t>Department of Electrical Engineering</w:t>
      </w:r>
    </w:p>
    <w:p w14:paraId="1AA713BC" w14:textId="77777777" w:rsidR="00003F83" w:rsidRPr="00A94890" w:rsidRDefault="00003F83">
      <w:pPr>
        <w:autoSpaceDE w:val="0"/>
        <w:jc w:val="center"/>
        <w:rPr>
          <w:b/>
          <w:i/>
          <w:iCs/>
          <w:color w:val="000000"/>
          <w:sz w:val="32"/>
          <w:szCs w:val="32"/>
        </w:rPr>
      </w:pPr>
    </w:p>
    <w:p w14:paraId="16ACD6F6" w14:textId="77777777" w:rsidR="00003F83" w:rsidRPr="00A94890" w:rsidRDefault="00003F83">
      <w:pPr>
        <w:jc w:val="center"/>
        <w:rPr>
          <w:b/>
          <w:sz w:val="28"/>
          <w:szCs w:val="28"/>
          <w:u w:val="single"/>
          <w:lang w:val="en-GB"/>
        </w:rPr>
      </w:pPr>
    </w:p>
    <w:p w14:paraId="7FBF4FAA" w14:textId="1C47E6AE" w:rsidR="00003F83" w:rsidRPr="00210982" w:rsidRDefault="00003F83" w:rsidP="004531C4">
      <w:pPr>
        <w:jc w:val="center"/>
        <w:rPr>
          <w:b/>
          <w:sz w:val="28"/>
          <w:szCs w:val="28"/>
          <w:u w:val="single"/>
        </w:rPr>
      </w:pPr>
      <w:r w:rsidRPr="00A94890">
        <w:rPr>
          <w:b/>
          <w:i/>
          <w:iCs/>
          <w:color w:val="000000"/>
          <w:sz w:val="48"/>
          <w:szCs w:val="48"/>
        </w:rPr>
        <w:t xml:space="preserve">Introduction to VLSI CAD </w:t>
      </w:r>
      <w:r w:rsidRPr="00A94890">
        <w:rPr>
          <w:b/>
          <w:i/>
          <w:iCs/>
          <w:color w:val="000000"/>
          <w:sz w:val="48"/>
          <w:szCs w:val="48"/>
          <w:lang w:val="en-GB"/>
        </w:rPr>
        <w:t>(Spring 20</w:t>
      </w:r>
      <w:r w:rsidR="00845070">
        <w:rPr>
          <w:rFonts w:hint="eastAsia"/>
          <w:b/>
          <w:i/>
          <w:iCs/>
          <w:color w:val="000000"/>
          <w:sz w:val="48"/>
          <w:szCs w:val="48"/>
          <w:lang w:val="en-GB"/>
        </w:rPr>
        <w:t>2</w:t>
      </w:r>
      <w:r w:rsidR="00AB65A1">
        <w:rPr>
          <w:rFonts w:hint="eastAsia"/>
          <w:b/>
          <w:i/>
          <w:iCs/>
          <w:color w:val="000000"/>
          <w:sz w:val="48"/>
          <w:szCs w:val="48"/>
          <w:lang w:val="en-GB"/>
        </w:rPr>
        <w:t>4</w:t>
      </w:r>
      <w:r w:rsidRPr="00A94890">
        <w:rPr>
          <w:b/>
          <w:i/>
          <w:iCs/>
          <w:color w:val="000000"/>
          <w:sz w:val="48"/>
          <w:szCs w:val="48"/>
          <w:lang w:val="en-GB"/>
        </w:rPr>
        <w:t>)</w:t>
      </w:r>
    </w:p>
    <w:p w14:paraId="696024B7" w14:textId="77777777" w:rsidR="00003F83" w:rsidRPr="00A94890" w:rsidRDefault="00003F83">
      <w:pPr>
        <w:tabs>
          <w:tab w:val="center" w:pos="4153"/>
          <w:tab w:val="left" w:pos="7419"/>
        </w:tabs>
      </w:pPr>
      <w:r w:rsidRPr="00A94890">
        <w:rPr>
          <w:b/>
          <w:sz w:val="44"/>
          <w:szCs w:val="44"/>
        </w:rPr>
        <w:tab/>
        <w:t>Lab Session 6</w:t>
      </w:r>
    </w:p>
    <w:p w14:paraId="286D7957" w14:textId="77777777" w:rsidR="00003F83" w:rsidRDefault="00003F83">
      <w:pPr>
        <w:jc w:val="both"/>
      </w:pPr>
    </w:p>
    <w:p w14:paraId="0AD4D7EC" w14:textId="77777777" w:rsidR="004531C4" w:rsidRDefault="004531C4">
      <w:pPr>
        <w:jc w:val="both"/>
      </w:pPr>
    </w:p>
    <w:p w14:paraId="226C3FFE" w14:textId="77777777" w:rsidR="004531C4" w:rsidRPr="00A94890" w:rsidRDefault="004531C4">
      <w:pPr>
        <w:jc w:val="both"/>
      </w:pPr>
    </w:p>
    <w:p w14:paraId="2DDFC326" w14:textId="560DB987" w:rsidR="00003F83" w:rsidRPr="00A94890" w:rsidRDefault="00003F83">
      <w:pPr>
        <w:jc w:val="center"/>
      </w:pPr>
      <w:r w:rsidRPr="00A94890">
        <w:rPr>
          <w:b/>
          <w:sz w:val="44"/>
          <w:szCs w:val="44"/>
        </w:rPr>
        <w:t xml:space="preserve">Design of </w:t>
      </w:r>
      <w:r w:rsidR="00AB65A1">
        <w:rPr>
          <w:rFonts w:hint="eastAsia"/>
          <w:b/>
          <w:sz w:val="44"/>
          <w:szCs w:val="44"/>
        </w:rPr>
        <w:t>Local Binary Pattern Circuit</w:t>
      </w:r>
    </w:p>
    <w:p w14:paraId="480C3A33" w14:textId="77777777" w:rsidR="004531C4" w:rsidRDefault="004531C4" w:rsidP="004531C4"/>
    <w:p w14:paraId="18218A4D" w14:textId="77777777" w:rsidR="004531C4" w:rsidRPr="00A94890" w:rsidRDefault="004531C4" w:rsidP="004531C4">
      <w:pPr>
        <w:rPr>
          <w:lang w:val="en-GB"/>
        </w:rPr>
      </w:pPr>
    </w:p>
    <w:tbl>
      <w:tblPr>
        <w:tblW w:w="0" w:type="auto"/>
        <w:jc w:val="center"/>
        <w:tblLayout w:type="fixed"/>
        <w:tblLook w:val="0000" w:firstRow="0" w:lastRow="0" w:firstColumn="0" w:lastColumn="0" w:noHBand="0" w:noVBand="0"/>
      </w:tblPr>
      <w:tblGrid>
        <w:gridCol w:w="2918"/>
        <w:gridCol w:w="563"/>
        <w:gridCol w:w="1521"/>
        <w:gridCol w:w="1995"/>
      </w:tblGrid>
      <w:tr w:rsidR="00003F83" w:rsidRPr="00A94890" w14:paraId="61F31D03" w14:textId="77777777" w:rsidTr="009B72D2">
        <w:trPr>
          <w:jc w:val="center"/>
        </w:trPr>
        <w:tc>
          <w:tcPr>
            <w:tcW w:w="2918" w:type="dxa"/>
            <w:tcBorders>
              <w:top w:val="single" w:sz="4" w:space="0" w:color="000000"/>
              <w:left w:val="single" w:sz="4" w:space="0" w:color="000000"/>
              <w:bottom w:val="single" w:sz="4" w:space="0" w:color="000000"/>
            </w:tcBorders>
            <w:shd w:val="clear" w:color="auto" w:fill="auto"/>
          </w:tcPr>
          <w:p w14:paraId="59C3624B" w14:textId="77777777" w:rsidR="00003F83" w:rsidRPr="00A94890" w:rsidRDefault="00003F83">
            <w:pPr>
              <w:pStyle w:val="Body"/>
              <w:jc w:val="center"/>
              <w:rPr>
                <w:rFonts w:eastAsia="新細明體"/>
              </w:rPr>
            </w:pPr>
            <w:r w:rsidRPr="00A94890">
              <w:rPr>
                <w:rFonts w:eastAsia="新細明體"/>
              </w:rPr>
              <w:t>Name</w:t>
            </w:r>
          </w:p>
        </w:tc>
        <w:tc>
          <w:tcPr>
            <w:tcW w:w="4079" w:type="dxa"/>
            <w:gridSpan w:val="3"/>
            <w:tcBorders>
              <w:top w:val="single" w:sz="4" w:space="0" w:color="000000"/>
              <w:left w:val="single" w:sz="4" w:space="0" w:color="000000"/>
              <w:bottom w:val="single" w:sz="4" w:space="0" w:color="000000"/>
              <w:right w:val="single" w:sz="4" w:space="0" w:color="000000"/>
            </w:tcBorders>
            <w:shd w:val="clear" w:color="auto" w:fill="auto"/>
          </w:tcPr>
          <w:p w14:paraId="379ECB89" w14:textId="5D9B8BC4" w:rsidR="00003F83" w:rsidRPr="00A94890" w:rsidRDefault="00003F83">
            <w:pPr>
              <w:pStyle w:val="Body"/>
              <w:jc w:val="center"/>
            </w:pPr>
            <w:r w:rsidRPr="00A94890">
              <w:rPr>
                <w:rFonts w:eastAsia="新細明體"/>
              </w:rPr>
              <w:t>Student I</w:t>
            </w:r>
            <w:r w:rsidR="005F0E6A">
              <w:rPr>
                <w:rFonts w:eastAsia="新細明體" w:hint="eastAsia"/>
              </w:rPr>
              <w:t>D</w:t>
            </w:r>
          </w:p>
        </w:tc>
      </w:tr>
      <w:tr w:rsidR="00003F83" w:rsidRPr="00A94890" w14:paraId="43ABB4EA" w14:textId="77777777" w:rsidTr="009B72D2">
        <w:trPr>
          <w:jc w:val="center"/>
        </w:trPr>
        <w:tc>
          <w:tcPr>
            <w:tcW w:w="2918" w:type="dxa"/>
            <w:tcBorders>
              <w:top w:val="single" w:sz="4" w:space="0" w:color="000000"/>
              <w:left w:val="single" w:sz="4" w:space="0" w:color="000000"/>
              <w:bottom w:val="single" w:sz="4" w:space="0" w:color="000000"/>
            </w:tcBorders>
            <w:shd w:val="clear" w:color="auto" w:fill="auto"/>
          </w:tcPr>
          <w:p w14:paraId="46ACD88D" w14:textId="111BC1BF" w:rsidR="00003F83" w:rsidRPr="00A94890" w:rsidRDefault="00583270">
            <w:pPr>
              <w:pStyle w:val="Body"/>
              <w:snapToGrid w:val="0"/>
              <w:jc w:val="center"/>
              <w:rPr>
                <w:rFonts w:eastAsia="新細明體"/>
              </w:rPr>
            </w:pPr>
            <w:r>
              <w:rPr>
                <w:rFonts w:eastAsia="新細明體" w:hint="eastAsia"/>
              </w:rPr>
              <w:t>劉冠妤</w:t>
            </w:r>
          </w:p>
        </w:tc>
        <w:tc>
          <w:tcPr>
            <w:tcW w:w="4079" w:type="dxa"/>
            <w:gridSpan w:val="3"/>
            <w:tcBorders>
              <w:top w:val="single" w:sz="4" w:space="0" w:color="000000"/>
              <w:left w:val="single" w:sz="4" w:space="0" w:color="000000"/>
              <w:bottom w:val="single" w:sz="4" w:space="0" w:color="000000"/>
              <w:right w:val="single" w:sz="4" w:space="0" w:color="000000"/>
            </w:tcBorders>
            <w:shd w:val="clear" w:color="auto" w:fill="auto"/>
          </w:tcPr>
          <w:p w14:paraId="6FFC789B" w14:textId="1624B7A5" w:rsidR="00003F83" w:rsidRPr="00A94890" w:rsidRDefault="00583270">
            <w:pPr>
              <w:pStyle w:val="Body"/>
              <w:snapToGrid w:val="0"/>
              <w:jc w:val="center"/>
              <w:rPr>
                <w:rFonts w:eastAsia="新細明體"/>
              </w:rPr>
            </w:pPr>
            <w:r>
              <w:rPr>
                <w:rFonts w:eastAsia="新細明體" w:hint="eastAsia"/>
              </w:rPr>
              <w:t>E24116152</w:t>
            </w:r>
          </w:p>
        </w:tc>
      </w:tr>
      <w:tr w:rsidR="00404A59" w:rsidRPr="00A94890" w14:paraId="210191E5" w14:textId="77777777" w:rsidTr="009B72D2">
        <w:trPr>
          <w:jc w:val="center"/>
        </w:trPr>
        <w:tc>
          <w:tcPr>
            <w:tcW w:w="3481" w:type="dxa"/>
            <w:gridSpan w:val="2"/>
            <w:tcBorders>
              <w:top w:val="single" w:sz="4" w:space="0" w:color="000000"/>
              <w:left w:val="single" w:sz="4" w:space="0" w:color="000000"/>
              <w:bottom w:val="single" w:sz="4" w:space="0" w:color="000000"/>
            </w:tcBorders>
            <w:shd w:val="clear" w:color="auto" w:fill="auto"/>
          </w:tcPr>
          <w:p w14:paraId="2D485059" w14:textId="77777777" w:rsidR="00404A59" w:rsidRPr="00A94890" w:rsidRDefault="00404A59" w:rsidP="00404A59">
            <w:pPr>
              <w:pStyle w:val="Body"/>
              <w:jc w:val="center"/>
              <w:rPr>
                <w:rFonts w:eastAsia="新細明體"/>
              </w:rPr>
            </w:pPr>
            <w:r w:rsidRPr="00A94890">
              <w:rPr>
                <w:rFonts w:eastAsia="新細明體"/>
              </w:rPr>
              <w:t xml:space="preserve">Practical </w:t>
            </w:r>
          </w:p>
        </w:tc>
        <w:tc>
          <w:tcPr>
            <w:tcW w:w="1521" w:type="dxa"/>
            <w:tcBorders>
              <w:top w:val="single" w:sz="4" w:space="0" w:color="000000"/>
              <w:left w:val="single" w:sz="4" w:space="0" w:color="000000"/>
              <w:bottom w:val="single" w:sz="4" w:space="0" w:color="000000"/>
            </w:tcBorders>
            <w:shd w:val="clear" w:color="auto" w:fill="auto"/>
          </w:tcPr>
          <w:p w14:paraId="4A3F29EB" w14:textId="77777777" w:rsidR="00404A59" w:rsidRPr="00A94890" w:rsidRDefault="00404A59" w:rsidP="00404A59">
            <w:pPr>
              <w:pStyle w:val="Body"/>
              <w:jc w:val="center"/>
              <w:rPr>
                <w:rFonts w:eastAsia="新細明體"/>
              </w:rPr>
            </w:pPr>
            <w:r w:rsidRPr="00A94890">
              <w:rPr>
                <w:rFonts w:eastAsia="新細明體"/>
              </w:rPr>
              <w:t>Points</w:t>
            </w: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14:paraId="7437F010" w14:textId="77777777" w:rsidR="00404A59" w:rsidRPr="00A94890" w:rsidRDefault="00404A59" w:rsidP="00404A59">
            <w:pPr>
              <w:pStyle w:val="Body"/>
              <w:jc w:val="center"/>
            </w:pPr>
            <w:r w:rsidRPr="00A94890">
              <w:rPr>
                <w:rFonts w:eastAsia="新細明體"/>
              </w:rPr>
              <w:t>Marks</w:t>
            </w:r>
          </w:p>
        </w:tc>
      </w:tr>
      <w:tr w:rsidR="00404A59" w:rsidRPr="00A94890" w14:paraId="6BED1EAB" w14:textId="77777777" w:rsidTr="009B72D2">
        <w:trPr>
          <w:jc w:val="center"/>
        </w:trPr>
        <w:tc>
          <w:tcPr>
            <w:tcW w:w="3481" w:type="dxa"/>
            <w:gridSpan w:val="2"/>
            <w:tcBorders>
              <w:top w:val="single" w:sz="4" w:space="0" w:color="000000"/>
              <w:left w:val="single" w:sz="4" w:space="0" w:color="000000"/>
              <w:bottom w:val="single" w:sz="4" w:space="0" w:color="000000"/>
            </w:tcBorders>
            <w:shd w:val="clear" w:color="auto" w:fill="auto"/>
          </w:tcPr>
          <w:p w14:paraId="5446D03D" w14:textId="77777777" w:rsidR="00404A59" w:rsidRPr="00A94890" w:rsidRDefault="00404A59" w:rsidP="00404A59">
            <w:pPr>
              <w:pStyle w:val="Body"/>
              <w:jc w:val="center"/>
              <w:rPr>
                <w:rFonts w:eastAsia="新細明體"/>
              </w:rPr>
            </w:pPr>
            <w:r w:rsidRPr="00A94890">
              <w:rPr>
                <w:rFonts w:eastAsia="新細明體"/>
              </w:rPr>
              <w:t xml:space="preserve">Lab </w:t>
            </w:r>
            <w:r>
              <w:rPr>
                <w:rFonts w:eastAsia="新細明體"/>
              </w:rPr>
              <w:t>6_1</w:t>
            </w:r>
          </w:p>
        </w:tc>
        <w:tc>
          <w:tcPr>
            <w:tcW w:w="1521" w:type="dxa"/>
            <w:tcBorders>
              <w:top w:val="single" w:sz="4" w:space="0" w:color="000000"/>
              <w:left w:val="single" w:sz="4" w:space="0" w:color="000000"/>
              <w:bottom w:val="single" w:sz="4" w:space="0" w:color="000000"/>
            </w:tcBorders>
            <w:shd w:val="clear" w:color="auto" w:fill="auto"/>
          </w:tcPr>
          <w:p w14:paraId="3BAF8A07" w14:textId="47AC78A7" w:rsidR="00404A59" w:rsidRPr="00A94890" w:rsidRDefault="00877592" w:rsidP="00404A59">
            <w:pPr>
              <w:pStyle w:val="Body"/>
              <w:jc w:val="center"/>
              <w:rPr>
                <w:rFonts w:eastAsia="新細明體"/>
              </w:rPr>
            </w:pPr>
            <w:r>
              <w:rPr>
                <w:rFonts w:eastAsia="新細明體"/>
              </w:rPr>
              <w:t>3</w:t>
            </w:r>
            <w:r>
              <w:rPr>
                <w:rFonts w:eastAsia="新細明體" w:hint="eastAsia"/>
              </w:rPr>
              <w:t>5</w:t>
            </w: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14:paraId="584F0E86" w14:textId="77777777" w:rsidR="00404A59" w:rsidRPr="00A94890" w:rsidRDefault="00404A59" w:rsidP="00404A59">
            <w:pPr>
              <w:pStyle w:val="Body"/>
              <w:snapToGrid w:val="0"/>
              <w:jc w:val="center"/>
              <w:rPr>
                <w:rFonts w:eastAsia="新細明體"/>
              </w:rPr>
            </w:pPr>
          </w:p>
        </w:tc>
      </w:tr>
      <w:tr w:rsidR="00404A59" w:rsidRPr="00A94890" w14:paraId="5C529EF4" w14:textId="77777777" w:rsidTr="009B72D2">
        <w:trPr>
          <w:jc w:val="center"/>
        </w:trPr>
        <w:tc>
          <w:tcPr>
            <w:tcW w:w="3481" w:type="dxa"/>
            <w:gridSpan w:val="2"/>
            <w:tcBorders>
              <w:top w:val="single" w:sz="4" w:space="0" w:color="000000"/>
              <w:left w:val="single" w:sz="4" w:space="0" w:color="000000"/>
              <w:bottom w:val="single" w:sz="4" w:space="0" w:color="000000"/>
            </w:tcBorders>
            <w:shd w:val="clear" w:color="auto" w:fill="auto"/>
          </w:tcPr>
          <w:p w14:paraId="02BE66DC" w14:textId="77777777" w:rsidR="00404A59" w:rsidRPr="00A94890" w:rsidRDefault="00404A59" w:rsidP="00404A59">
            <w:pPr>
              <w:pStyle w:val="Body"/>
              <w:jc w:val="center"/>
              <w:rPr>
                <w:rFonts w:eastAsia="新細明體"/>
              </w:rPr>
            </w:pPr>
            <w:r w:rsidRPr="00A94890">
              <w:rPr>
                <w:rFonts w:eastAsia="新細明體"/>
              </w:rPr>
              <w:t xml:space="preserve">Lab </w:t>
            </w:r>
            <w:r>
              <w:rPr>
                <w:rFonts w:eastAsia="新細明體"/>
              </w:rPr>
              <w:t>6_2</w:t>
            </w:r>
          </w:p>
        </w:tc>
        <w:tc>
          <w:tcPr>
            <w:tcW w:w="1521" w:type="dxa"/>
            <w:tcBorders>
              <w:top w:val="single" w:sz="4" w:space="0" w:color="000000"/>
              <w:left w:val="single" w:sz="4" w:space="0" w:color="000000"/>
              <w:bottom w:val="single" w:sz="4" w:space="0" w:color="000000"/>
            </w:tcBorders>
            <w:shd w:val="clear" w:color="auto" w:fill="auto"/>
          </w:tcPr>
          <w:p w14:paraId="5D7CA637" w14:textId="10CA9B17" w:rsidR="00404A59" w:rsidRPr="00A94890" w:rsidRDefault="00877592" w:rsidP="00404A59">
            <w:pPr>
              <w:pStyle w:val="Body"/>
              <w:jc w:val="center"/>
              <w:rPr>
                <w:rFonts w:eastAsia="新細明體"/>
              </w:rPr>
            </w:pPr>
            <w:r>
              <w:rPr>
                <w:rFonts w:eastAsia="新細明體" w:hint="eastAsia"/>
              </w:rPr>
              <w:t>65</w:t>
            </w: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14:paraId="120170D7" w14:textId="77777777" w:rsidR="00404A59" w:rsidRPr="00A94890" w:rsidRDefault="00404A59" w:rsidP="00404A59">
            <w:pPr>
              <w:pStyle w:val="Body"/>
              <w:snapToGrid w:val="0"/>
              <w:jc w:val="center"/>
              <w:rPr>
                <w:rFonts w:eastAsia="新細明體"/>
              </w:rPr>
            </w:pPr>
          </w:p>
        </w:tc>
      </w:tr>
      <w:tr w:rsidR="00404A59" w:rsidRPr="00A94890" w14:paraId="1BC421F3" w14:textId="77777777" w:rsidTr="009B72D2">
        <w:trPr>
          <w:jc w:val="center"/>
        </w:trPr>
        <w:tc>
          <w:tcPr>
            <w:tcW w:w="3481" w:type="dxa"/>
            <w:gridSpan w:val="2"/>
            <w:tcBorders>
              <w:top w:val="single" w:sz="4" w:space="0" w:color="000000"/>
              <w:left w:val="single" w:sz="4" w:space="0" w:color="000000"/>
              <w:bottom w:val="single" w:sz="4" w:space="0" w:color="000000"/>
            </w:tcBorders>
            <w:shd w:val="clear" w:color="auto" w:fill="auto"/>
          </w:tcPr>
          <w:p w14:paraId="68A8CEFB" w14:textId="77777777" w:rsidR="00404A59" w:rsidRPr="00A94890" w:rsidRDefault="00404A59" w:rsidP="00404A59">
            <w:pPr>
              <w:pStyle w:val="Body"/>
              <w:rPr>
                <w:rFonts w:eastAsia="新細明體"/>
              </w:rPr>
            </w:pPr>
            <w:r w:rsidRPr="00A94890">
              <w:rPr>
                <w:rFonts w:eastAsia="新細明體"/>
              </w:rPr>
              <w:t>Notes</w:t>
            </w:r>
          </w:p>
        </w:tc>
        <w:tc>
          <w:tcPr>
            <w:tcW w:w="1521" w:type="dxa"/>
            <w:tcBorders>
              <w:top w:val="single" w:sz="4" w:space="0" w:color="000000"/>
              <w:left w:val="single" w:sz="4" w:space="0" w:color="000000"/>
              <w:bottom w:val="single" w:sz="4" w:space="0" w:color="000000"/>
            </w:tcBorders>
            <w:shd w:val="clear" w:color="auto" w:fill="auto"/>
          </w:tcPr>
          <w:p w14:paraId="2F1952F1" w14:textId="77777777" w:rsidR="00404A59" w:rsidRPr="00A94890" w:rsidRDefault="00404A59" w:rsidP="00404A59">
            <w:pPr>
              <w:pStyle w:val="Body"/>
              <w:snapToGrid w:val="0"/>
              <w:jc w:val="center"/>
              <w:rPr>
                <w:rFonts w:eastAsia="新細明體"/>
              </w:rPr>
            </w:pPr>
          </w:p>
        </w:tc>
        <w:tc>
          <w:tcPr>
            <w:tcW w:w="1995" w:type="dxa"/>
            <w:tcBorders>
              <w:top w:val="single" w:sz="4" w:space="0" w:color="000000"/>
              <w:left w:val="single" w:sz="4" w:space="0" w:color="000000"/>
              <w:bottom w:val="single" w:sz="4" w:space="0" w:color="000000"/>
              <w:right w:val="single" w:sz="4" w:space="0" w:color="000000"/>
            </w:tcBorders>
            <w:shd w:val="clear" w:color="auto" w:fill="auto"/>
          </w:tcPr>
          <w:p w14:paraId="798FC6A2" w14:textId="77777777" w:rsidR="00404A59" w:rsidRPr="00A94890" w:rsidRDefault="00404A59" w:rsidP="00404A59">
            <w:pPr>
              <w:pStyle w:val="Body"/>
              <w:snapToGrid w:val="0"/>
              <w:jc w:val="center"/>
              <w:rPr>
                <w:rFonts w:eastAsia="新細明體"/>
              </w:rPr>
            </w:pPr>
          </w:p>
        </w:tc>
      </w:tr>
    </w:tbl>
    <w:p w14:paraId="4E572CBC" w14:textId="77777777" w:rsidR="00003F83" w:rsidRDefault="00003F83">
      <w:pPr>
        <w:ind w:left="1389" w:hanging="1389"/>
        <w:jc w:val="both"/>
        <w:rPr>
          <w:b/>
        </w:rPr>
      </w:pPr>
    </w:p>
    <w:p w14:paraId="289EC14A" w14:textId="77777777" w:rsidR="004531C4" w:rsidRPr="00A94890" w:rsidRDefault="004531C4" w:rsidP="00404A59">
      <w:pPr>
        <w:jc w:val="both"/>
        <w:rPr>
          <w:b/>
        </w:rPr>
      </w:pPr>
    </w:p>
    <w:p w14:paraId="6D69FB70" w14:textId="499A3F1D" w:rsidR="007D2548" w:rsidRDefault="00366448" w:rsidP="004531C4">
      <w:pPr>
        <w:ind w:left="1621" w:hanging="1621"/>
        <w:jc w:val="center"/>
        <w:rPr>
          <w:b/>
          <w:color w:val="FF0000"/>
          <w:sz w:val="28"/>
          <w:szCs w:val="28"/>
        </w:rPr>
      </w:pPr>
      <w:r>
        <w:rPr>
          <w:b/>
          <w:color w:val="FF0000"/>
          <w:sz w:val="28"/>
          <w:szCs w:val="28"/>
        </w:rPr>
        <w:t xml:space="preserve">Due: </w:t>
      </w:r>
      <w:r w:rsidR="00C71FFF">
        <w:rPr>
          <w:b/>
          <w:color w:val="FF0000"/>
          <w:sz w:val="28"/>
          <w:szCs w:val="28"/>
        </w:rPr>
        <w:t>15</w:t>
      </w:r>
      <w:r w:rsidR="007D2548" w:rsidRPr="00CE7548">
        <w:rPr>
          <w:b/>
          <w:color w:val="FF0000"/>
          <w:sz w:val="28"/>
          <w:szCs w:val="28"/>
        </w:rPr>
        <w:t>:00</w:t>
      </w:r>
      <w:r w:rsidR="00003F83" w:rsidRPr="007D2548">
        <w:rPr>
          <w:b/>
          <w:color w:val="FF0000"/>
          <w:sz w:val="28"/>
          <w:szCs w:val="28"/>
        </w:rPr>
        <w:t xml:space="preserve"> April </w:t>
      </w:r>
      <w:r w:rsidR="00845070">
        <w:rPr>
          <w:b/>
          <w:color w:val="FF0000"/>
          <w:sz w:val="28"/>
          <w:szCs w:val="28"/>
        </w:rPr>
        <w:t>1</w:t>
      </w:r>
      <w:r w:rsidR="0068254F">
        <w:rPr>
          <w:rFonts w:hint="eastAsia"/>
          <w:b/>
          <w:color w:val="FF0000"/>
          <w:sz w:val="28"/>
          <w:szCs w:val="28"/>
        </w:rPr>
        <w:t>7</w:t>
      </w:r>
      <w:r w:rsidR="00003F83" w:rsidRPr="007D2548">
        <w:rPr>
          <w:b/>
          <w:color w:val="FF0000"/>
          <w:sz w:val="28"/>
          <w:szCs w:val="28"/>
        </w:rPr>
        <w:t>, 20</w:t>
      </w:r>
      <w:r w:rsidR="00EC2AE6">
        <w:rPr>
          <w:b/>
          <w:color w:val="FF0000"/>
          <w:sz w:val="28"/>
          <w:szCs w:val="28"/>
        </w:rPr>
        <w:t>2</w:t>
      </w:r>
      <w:r w:rsidR="0068254F">
        <w:rPr>
          <w:rFonts w:hint="eastAsia"/>
          <w:b/>
          <w:color w:val="FF0000"/>
          <w:sz w:val="28"/>
          <w:szCs w:val="28"/>
        </w:rPr>
        <w:t>4</w:t>
      </w:r>
      <w:r w:rsidR="00797F52">
        <w:rPr>
          <w:b/>
          <w:color w:val="FF0000"/>
          <w:sz w:val="28"/>
          <w:szCs w:val="28"/>
        </w:rPr>
        <w:t xml:space="preserve"> </w:t>
      </w:r>
      <w:r w:rsidR="007D2548">
        <w:rPr>
          <w:b/>
          <w:color w:val="FF0000"/>
          <w:sz w:val="28"/>
          <w:szCs w:val="28"/>
        </w:rPr>
        <w:t xml:space="preserve">@ </w:t>
      </w:r>
      <w:proofErr w:type="spellStart"/>
      <w:r w:rsidR="007D2548">
        <w:rPr>
          <w:b/>
          <w:color w:val="FF0000"/>
          <w:sz w:val="28"/>
          <w:szCs w:val="28"/>
        </w:rPr>
        <w:t>moodle</w:t>
      </w:r>
      <w:proofErr w:type="spellEnd"/>
    </w:p>
    <w:p w14:paraId="617A528C" w14:textId="77777777" w:rsidR="00501EB3" w:rsidRDefault="00501EB3" w:rsidP="004531C4">
      <w:pPr>
        <w:ind w:left="1621" w:hanging="1621"/>
        <w:jc w:val="center"/>
        <w:rPr>
          <w:b/>
          <w:color w:val="FF0000"/>
          <w:sz w:val="28"/>
          <w:szCs w:val="28"/>
        </w:rPr>
      </w:pPr>
    </w:p>
    <w:p w14:paraId="0688B0A3" w14:textId="77777777" w:rsidR="00501EB3" w:rsidRDefault="00501EB3" w:rsidP="004531C4">
      <w:pPr>
        <w:ind w:left="1621" w:hanging="1621"/>
        <w:jc w:val="center"/>
        <w:rPr>
          <w:b/>
          <w:color w:val="FF0000"/>
          <w:sz w:val="28"/>
          <w:szCs w:val="28"/>
        </w:rPr>
      </w:pPr>
    </w:p>
    <w:p w14:paraId="543ED823" w14:textId="77777777" w:rsidR="00501EB3" w:rsidRDefault="00501EB3" w:rsidP="004531C4">
      <w:pPr>
        <w:ind w:left="1621" w:hanging="1621"/>
        <w:jc w:val="center"/>
        <w:rPr>
          <w:b/>
          <w:color w:val="FF0000"/>
          <w:sz w:val="28"/>
          <w:szCs w:val="28"/>
        </w:rPr>
      </w:pPr>
    </w:p>
    <w:p w14:paraId="5578ADB6" w14:textId="77777777" w:rsidR="00501EB3" w:rsidRDefault="00501EB3" w:rsidP="004531C4">
      <w:pPr>
        <w:ind w:left="1621" w:hanging="1621"/>
        <w:jc w:val="center"/>
        <w:rPr>
          <w:b/>
          <w:color w:val="FF0000"/>
          <w:sz w:val="28"/>
          <w:szCs w:val="28"/>
        </w:rPr>
      </w:pPr>
    </w:p>
    <w:p w14:paraId="3475B990" w14:textId="77777777" w:rsidR="00501EB3" w:rsidRDefault="00501EB3" w:rsidP="004531C4">
      <w:pPr>
        <w:ind w:left="1621" w:hanging="1621"/>
        <w:jc w:val="center"/>
        <w:rPr>
          <w:b/>
          <w:color w:val="FF0000"/>
          <w:sz w:val="28"/>
          <w:szCs w:val="28"/>
        </w:rPr>
      </w:pPr>
    </w:p>
    <w:p w14:paraId="3461BB8A" w14:textId="77777777" w:rsidR="00501EB3" w:rsidRDefault="00501EB3" w:rsidP="004531C4">
      <w:pPr>
        <w:ind w:left="1621" w:hanging="1621"/>
        <w:jc w:val="center"/>
        <w:rPr>
          <w:b/>
          <w:color w:val="FF0000"/>
          <w:sz w:val="28"/>
          <w:szCs w:val="28"/>
        </w:rPr>
      </w:pPr>
    </w:p>
    <w:p w14:paraId="3AD0BBAD" w14:textId="77777777" w:rsidR="00501EB3" w:rsidRDefault="00501EB3" w:rsidP="004531C4">
      <w:pPr>
        <w:ind w:left="1621" w:hanging="1621"/>
        <w:jc w:val="center"/>
        <w:rPr>
          <w:b/>
          <w:color w:val="FF0000"/>
          <w:sz w:val="28"/>
          <w:szCs w:val="28"/>
        </w:rPr>
      </w:pPr>
    </w:p>
    <w:p w14:paraId="05D25B47" w14:textId="77777777" w:rsidR="00501EB3" w:rsidRDefault="00501EB3" w:rsidP="004531C4">
      <w:pPr>
        <w:ind w:left="1621" w:hanging="1621"/>
        <w:jc w:val="center"/>
        <w:rPr>
          <w:b/>
          <w:color w:val="FF0000"/>
          <w:sz w:val="28"/>
          <w:szCs w:val="28"/>
        </w:rPr>
      </w:pPr>
    </w:p>
    <w:p w14:paraId="2EE82A53" w14:textId="77777777" w:rsidR="00501EB3" w:rsidRPr="004531C4" w:rsidRDefault="00501EB3" w:rsidP="004531C4">
      <w:pPr>
        <w:ind w:left="1621" w:hanging="1621"/>
        <w:jc w:val="center"/>
        <w:rPr>
          <w:rStyle w:val="af7"/>
          <w:bCs w:val="0"/>
          <w:color w:val="FF0000"/>
          <w:sz w:val="28"/>
          <w:szCs w:val="28"/>
        </w:rPr>
      </w:pPr>
    </w:p>
    <w:p w14:paraId="77BF69DA" w14:textId="77777777" w:rsidR="00501EB3" w:rsidRPr="002D3DBB" w:rsidRDefault="00501EB3" w:rsidP="00501EB3">
      <w:pPr>
        <w:pStyle w:val="aa"/>
        <w:rPr>
          <w:b/>
          <w:bCs/>
          <w:sz w:val="36"/>
          <w:szCs w:val="36"/>
        </w:rPr>
      </w:pPr>
      <w:r w:rsidRPr="00106301">
        <w:rPr>
          <w:b/>
          <w:bCs/>
          <w:sz w:val="36"/>
          <w:szCs w:val="36"/>
        </w:rPr>
        <w:lastRenderedPageBreak/>
        <w:t>Summary</w:t>
      </w:r>
    </w:p>
    <w:tbl>
      <w:tblPr>
        <w:tblStyle w:val="af8"/>
        <w:tblW w:w="0" w:type="auto"/>
        <w:tblLayout w:type="fixed"/>
        <w:tblLook w:val="04A0" w:firstRow="1" w:lastRow="0" w:firstColumn="1" w:lastColumn="0" w:noHBand="0" w:noVBand="1"/>
      </w:tblPr>
      <w:tblGrid>
        <w:gridCol w:w="1812"/>
        <w:gridCol w:w="1444"/>
        <w:gridCol w:w="369"/>
        <w:gridCol w:w="56"/>
        <w:gridCol w:w="1134"/>
        <w:gridCol w:w="1038"/>
        <w:gridCol w:w="1797"/>
      </w:tblGrid>
      <w:tr w:rsidR="00501EB3" w14:paraId="6EDB0B1D" w14:textId="77777777" w:rsidTr="000F0C14">
        <w:tc>
          <w:tcPr>
            <w:tcW w:w="7650" w:type="dxa"/>
            <w:gridSpan w:val="7"/>
            <w:shd w:val="clear" w:color="auto" w:fill="E2EFD9" w:themeFill="accent6" w:themeFillTint="33"/>
          </w:tcPr>
          <w:p w14:paraId="054CD02D" w14:textId="77777777" w:rsidR="00501EB3" w:rsidRDefault="00501EB3" w:rsidP="00D31016">
            <w:pPr>
              <w:jc w:val="center"/>
              <w:rPr>
                <w:rFonts w:eastAsia="標楷體"/>
              </w:rPr>
            </w:pPr>
            <w:r>
              <w:rPr>
                <w:rFonts w:eastAsia="標楷體" w:hint="eastAsia"/>
              </w:rPr>
              <w:t>H</w:t>
            </w:r>
            <w:r>
              <w:rPr>
                <w:rFonts w:eastAsia="標楷體"/>
              </w:rPr>
              <w:t>ardware</w:t>
            </w:r>
          </w:p>
        </w:tc>
      </w:tr>
      <w:tr w:rsidR="00501EB3" w14:paraId="0F117CE3" w14:textId="77777777" w:rsidTr="000F0C14">
        <w:tc>
          <w:tcPr>
            <w:tcW w:w="3681" w:type="dxa"/>
            <w:gridSpan w:val="4"/>
          </w:tcPr>
          <w:p w14:paraId="353A43AE" w14:textId="77777777" w:rsidR="00501EB3" w:rsidRDefault="00501EB3" w:rsidP="00D31016">
            <w:pPr>
              <w:jc w:val="center"/>
              <w:rPr>
                <w:rFonts w:eastAsia="標楷體"/>
              </w:rPr>
            </w:pPr>
          </w:p>
        </w:tc>
        <w:tc>
          <w:tcPr>
            <w:tcW w:w="2172" w:type="dxa"/>
            <w:gridSpan w:val="2"/>
            <w:vAlign w:val="center"/>
          </w:tcPr>
          <w:p w14:paraId="17432D93" w14:textId="4A958344" w:rsidR="00501EB3" w:rsidRDefault="00501EB3" w:rsidP="000F0C14">
            <w:pPr>
              <w:jc w:val="center"/>
              <w:rPr>
                <w:rFonts w:eastAsia="標楷體"/>
              </w:rPr>
            </w:pPr>
            <w:r>
              <w:rPr>
                <w:rFonts w:eastAsia="標楷體" w:hint="eastAsia"/>
              </w:rPr>
              <w:t>R</w:t>
            </w:r>
            <w:r>
              <w:rPr>
                <w:rFonts w:eastAsia="標楷體"/>
              </w:rPr>
              <w:t>TL</w:t>
            </w:r>
            <w:r w:rsidR="000F0C14">
              <w:rPr>
                <w:rFonts w:eastAsia="標楷體" w:hint="eastAsia"/>
              </w:rPr>
              <w:t>(</w:t>
            </w:r>
            <w:proofErr w:type="gramStart"/>
            <w:r w:rsidR="00620731">
              <w:rPr>
                <w:rFonts w:ascii="標楷體" w:eastAsia="標楷體" w:hAnsi="標楷體" w:hint="eastAsia"/>
              </w:rPr>
              <w:t>ˇ</w:t>
            </w:r>
            <w:proofErr w:type="gramEnd"/>
            <w:r w:rsidR="000F0C14">
              <w:rPr>
                <w:rFonts w:ascii="標楷體" w:eastAsia="標楷體" w:hAnsi="標楷體" w:hint="eastAsia"/>
              </w:rPr>
              <w:t>/X</w:t>
            </w:r>
            <w:r w:rsidR="000F0C14">
              <w:rPr>
                <w:rFonts w:eastAsia="標楷體" w:hint="eastAsia"/>
              </w:rPr>
              <w:t>)</w:t>
            </w:r>
          </w:p>
        </w:tc>
        <w:tc>
          <w:tcPr>
            <w:tcW w:w="1797" w:type="dxa"/>
            <w:vAlign w:val="center"/>
          </w:tcPr>
          <w:p w14:paraId="07381F32" w14:textId="68896EF3" w:rsidR="00501EB3" w:rsidRDefault="000F0C14" w:rsidP="000F0C14">
            <w:pPr>
              <w:jc w:val="center"/>
              <w:rPr>
                <w:rFonts w:eastAsia="標楷體"/>
              </w:rPr>
            </w:pPr>
            <w:r>
              <w:rPr>
                <w:rFonts w:eastAsia="標楷體"/>
              </w:rPr>
              <w:t>S</w:t>
            </w:r>
            <w:r w:rsidR="00501EB3">
              <w:rPr>
                <w:rFonts w:eastAsia="標楷體"/>
              </w:rPr>
              <w:t>ynthesis</w:t>
            </w:r>
            <w:r>
              <w:rPr>
                <w:rFonts w:eastAsia="標楷體" w:hint="eastAsia"/>
              </w:rPr>
              <w:t>(</w:t>
            </w:r>
            <w:proofErr w:type="gramStart"/>
            <w:r>
              <w:rPr>
                <w:rFonts w:ascii="標楷體" w:eastAsia="標楷體" w:hAnsi="標楷體" w:hint="eastAsia"/>
              </w:rPr>
              <w:t>ˇ</w:t>
            </w:r>
            <w:proofErr w:type="gramEnd"/>
            <w:r>
              <w:rPr>
                <w:rFonts w:ascii="標楷體" w:eastAsia="標楷體" w:hAnsi="標楷體" w:hint="eastAsia"/>
              </w:rPr>
              <w:t>/X</w:t>
            </w:r>
            <w:r>
              <w:rPr>
                <w:rFonts w:eastAsia="標楷體" w:hint="eastAsia"/>
              </w:rPr>
              <w:t>)</w:t>
            </w:r>
          </w:p>
        </w:tc>
      </w:tr>
      <w:tr w:rsidR="00501EB3" w14:paraId="3D31D6A6" w14:textId="77777777" w:rsidTr="00252126">
        <w:trPr>
          <w:trHeight w:val="532"/>
        </w:trPr>
        <w:tc>
          <w:tcPr>
            <w:tcW w:w="3681" w:type="dxa"/>
            <w:gridSpan w:val="4"/>
          </w:tcPr>
          <w:p w14:paraId="64463D49" w14:textId="53DA61F6" w:rsidR="00501EB3" w:rsidRDefault="00501EB3" w:rsidP="00252126">
            <w:pPr>
              <w:jc w:val="center"/>
              <w:rPr>
                <w:rFonts w:eastAsia="標楷體"/>
              </w:rPr>
            </w:pPr>
            <w:r>
              <w:rPr>
                <w:rFonts w:eastAsia="標楷體" w:hint="eastAsia"/>
              </w:rPr>
              <w:t>LBP</w:t>
            </w:r>
          </w:p>
        </w:tc>
        <w:tc>
          <w:tcPr>
            <w:tcW w:w="2172" w:type="dxa"/>
            <w:gridSpan w:val="2"/>
            <w:vAlign w:val="center"/>
          </w:tcPr>
          <w:p w14:paraId="75AA0D22" w14:textId="43DD828F" w:rsidR="00501EB3" w:rsidRDefault="00620731" w:rsidP="00EC539E">
            <w:pPr>
              <w:jc w:val="center"/>
              <w:rPr>
                <w:rFonts w:eastAsia="標楷體"/>
              </w:rPr>
            </w:pPr>
            <w:proofErr w:type="gramStart"/>
            <w:r>
              <w:rPr>
                <w:rFonts w:ascii="標楷體" w:eastAsia="標楷體" w:hAnsi="標楷體" w:hint="eastAsia"/>
              </w:rPr>
              <w:t>ˇ</w:t>
            </w:r>
            <w:proofErr w:type="gramEnd"/>
          </w:p>
        </w:tc>
        <w:tc>
          <w:tcPr>
            <w:tcW w:w="1797" w:type="dxa"/>
            <w:vAlign w:val="center"/>
          </w:tcPr>
          <w:p w14:paraId="17C6B59C" w14:textId="009A9A2D" w:rsidR="00501EB3" w:rsidRDefault="00620731" w:rsidP="00EC539E">
            <w:pPr>
              <w:jc w:val="center"/>
              <w:rPr>
                <w:rFonts w:eastAsia="標楷體"/>
              </w:rPr>
            </w:pPr>
            <w:proofErr w:type="gramStart"/>
            <w:r>
              <w:rPr>
                <w:rFonts w:ascii="標楷體" w:eastAsia="標楷體" w:hAnsi="標楷體" w:hint="eastAsia"/>
              </w:rPr>
              <w:t>ˇ</w:t>
            </w:r>
            <w:proofErr w:type="gramEnd"/>
          </w:p>
        </w:tc>
      </w:tr>
      <w:tr w:rsidR="00501EB3" w14:paraId="1D19F314" w14:textId="77777777" w:rsidTr="000F0C14">
        <w:trPr>
          <w:trHeight w:val="526"/>
        </w:trPr>
        <w:tc>
          <w:tcPr>
            <w:tcW w:w="3681" w:type="dxa"/>
            <w:gridSpan w:val="4"/>
          </w:tcPr>
          <w:p w14:paraId="1B2A5CAD" w14:textId="6328EF20" w:rsidR="00501EB3" w:rsidRDefault="00501EB3" w:rsidP="00D31016">
            <w:pPr>
              <w:jc w:val="center"/>
              <w:rPr>
                <w:rFonts w:eastAsia="標楷體"/>
              </w:rPr>
            </w:pPr>
            <w:r>
              <w:rPr>
                <w:rFonts w:eastAsia="標楷體" w:hint="eastAsia"/>
              </w:rPr>
              <w:t>CLBP</w:t>
            </w:r>
          </w:p>
        </w:tc>
        <w:tc>
          <w:tcPr>
            <w:tcW w:w="2172" w:type="dxa"/>
            <w:gridSpan w:val="2"/>
            <w:vAlign w:val="center"/>
          </w:tcPr>
          <w:p w14:paraId="43320DAC" w14:textId="3C12D526" w:rsidR="00501EB3" w:rsidRDefault="00AF4D06" w:rsidP="00EC539E">
            <w:pPr>
              <w:jc w:val="center"/>
              <w:rPr>
                <w:rFonts w:ascii="標楷體" w:eastAsia="標楷體" w:hAnsi="標楷體"/>
              </w:rPr>
            </w:pPr>
            <w:proofErr w:type="gramStart"/>
            <w:r>
              <w:rPr>
                <w:rFonts w:ascii="標楷體" w:eastAsia="標楷體" w:hAnsi="標楷體" w:hint="eastAsia"/>
              </w:rPr>
              <w:t>ˇ</w:t>
            </w:r>
            <w:proofErr w:type="gramEnd"/>
          </w:p>
        </w:tc>
        <w:tc>
          <w:tcPr>
            <w:tcW w:w="1797" w:type="dxa"/>
            <w:vAlign w:val="center"/>
          </w:tcPr>
          <w:p w14:paraId="72435B7E" w14:textId="4A205728" w:rsidR="00501EB3" w:rsidRDefault="007733DF" w:rsidP="00EC539E">
            <w:pPr>
              <w:jc w:val="center"/>
              <w:rPr>
                <w:rFonts w:ascii="標楷體" w:eastAsia="標楷體" w:hAnsi="標楷體"/>
              </w:rPr>
            </w:pPr>
            <w:proofErr w:type="gramStart"/>
            <w:r>
              <w:rPr>
                <w:rFonts w:ascii="標楷體" w:eastAsia="標楷體" w:hAnsi="標楷體" w:hint="eastAsia"/>
              </w:rPr>
              <w:t>ˇ</w:t>
            </w:r>
            <w:proofErr w:type="gramEnd"/>
          </w:p>
        </w:tc>
      </w:tr>
      <w:tr w:rsidR="00501EB3" w14:paraId="32178FD0" w14:textId="77777777" w:rsidTr="000F0C14">
        <w:trPr>
          <w:trHeight w:val="244"/>
        </w:trPr>
        <w:tc>
          <w:tcPr>
            <w:tcW w:w="7650" w:type="dxa"/>
            <w:gridSpan w:val="7"/>
          </w:tcPr>
          <w:p w14:paraId="1D6E78A8" w14:textId="77777777" w:rsidR="00501EB3" w:rsidRDefault="00501EB3" w:rsidP="00D31016">
            <w:pPr>
              <w:jc w:val="center"/>
              <w:rPr>
                <w:rFonts w:eastAsia="標楷體"/>
              </w:rPr>
            </w:pPr>
            <w:r>
              <w:rPr>
                <w:rFonts w:eastAsia="標楷體"/>
              </w:rPr>
              <w:t>Synthesis result</w:t>
            </w:r>
          </w:p>
        </w:tc>
      </w:tr>
      <w:tr w:rsidR="00501EB3" w14:paraId="13A39534" w14:textId="77777777" w:rsidTr="000F0C14">
        <w:trPr>
          <w:trHeight w:val="243"/>
        </w:trPr>
        <w:tc>
          <w:tcPr>
            <w:tcW w:w="3625" w:type="dxa"/>
            <w:gridSpan w:val="3"/>
          </w:tcPr>
          <w:p w14:paraId="4CF4DCAD" w14:textId="77777777" w:rsidR="00501EB3" w:rsidRDefault="00501EB3" w:rsidP="00D31016">
            <w:pPr>
              <w:jc w:val="center"/>
              <w:rPr>
                <w:rFonts w:eastAsia="標楷體"/>
              </w:rPr>
            </w:pPr>
            <w:r>
              <w:rPr>
                <w:rFonts w:eastAsia="標楷體" w:hint="eastAsia"/>
              </w:rPr>
              <w:t>A</w:t>
            </w:r>
            <w:r>
              <w:rPr>
                <w:rFonts w:eastAsia="標楷體"/>
              </w:rPr>
              <w:t>rea</w:t>
            </w:r>
          </w:p>
        </w:tc>
        <w:tc>
          <w:tcPr>
            <w:tcW w:w="4025" w:type="dxa"/>
            <w:gridSpan w:val="4"/>
          </w:tcPr>
          <w:p w14:paraId="68C2C8F0" w14:textId="37EB11D6" w:rsidR="00501EB3" w:rsidRDefault="00501EB3" w:rsidP="00D31016">
            <w:pPr>
              <w:jc w:val="center"/>
              <w:rPr>
                <w:rFonts w:eastAsia="標楷體"/>
              </w:rPr>
            </w:pPr>
            <w:r>
              <w:rPr>
                <w:rFonts w:eastAsia="標楷體" w:hint="eastAsia"/>
              </w:rPr>
              <w:t xml:space="preserve">Simulation time </w:t>
            </w:r>
            <w:r>
              <w:rPr>
                <w:rFonts w:eastAsia="標楷體"/>
              </w:rPr>
              <w:t>(</w:t>
            </w:r>
            <w:proofErr w:type="spellStart"/>
            <w:r w:rsidR="00224C97">
              <w:rPr>
                <w:rFonts w:eastAsia="標楷體" w:hint="eastAsia"/>
              </w:rPr>
              <w:t>p</w:t>
            </w:r>
            <w:r>
              <w:rPr>
                <w:rFonts w:eastAsia="標楷體"/>
              </w:rPr>
              <w:t>s</w:t>
            </w:r>
            <w:proofErr w:type="spellEnd"/>
            <w:r>
              <w:rPr>
                <w:rFonts w:eastAsia="標楷體"/>
              </w:rPr>
              <w:t>)</w:t>
            </w:r>
          </w:p>
        </w:tc>
      </w:tr>
      <w:tr w:rsidR="00501EB3" w14:paraId="5BC6DCFA" w14:textId="77777777" w:rsidTr="000F0C14">
        <w:trPr>
          <w:trHeight w:val="243"/>
        </w:trPr>
        <w:tc>
          <w:tcPr>
            <w:tcW w:w="3625" w:type="dxa"/>
            <w:gridSpan w:val="3"/>
          </w:tcPr>
          <w:p w14:paraId="1E9993E2" w14:textId="79B7A11A" w:rsidR="00EC539E" w:rsidRDefault="00EC539E" w:rsidP="00EC539E">
            <w:pPr>
              <w:ind w:left="360"/>
              <w:jc w:val="center"/>
            </w:pPr>
            <w:proofErr w:type="gramStart"/>
            <w:r>
              <w:rPr>
                <w:rFonts w:eastAsia="標楷體" w:hint="eastAsia"/>
              </w:rPr>
              <w:t>LBP</w:t>
            </w:r>
            <w:r>
              <w:rPr>
                <w:rFonts w:hint="eastAsia"/>
              </w:rPr>
              <w:t xml:space="preserve"> :</w:t>
            </w:r>
            <w:proofErr w:type="gramEnd"/>
            <w:r>
              <w:rPr>
                <w:rFonts w:hint="eastAsia"/>
              </w:rPr>
              <w:t xml:space="preserve"> 346.032010</w:t>
            </w:r>
          </w:p>
          <w:p w14:paraId="059FA298" w14:textId="14DBCBB2" w:rsidR="00EC539E" w:rsidRDefault="00EC539E" w:rsidP="00EC539E">
            <w:pPr>
              <w:jc w:val="center"/>
              <w:rPr>
                <w:rFonts w:eastAsia="標楷體"/>
              </w:rPr>
            </w:pPr>
            <w:proofErr w:type="gramStart"/>
            <w:r>
              <w:rPr>
                <w:rFonts w:eastAsia="標楷體" w:hint="eastAsia"/>
              </w:rPr>
              <w:t>CLBP :</w:t>
            </w:r>
            <w:proofErr w:type="gramEnd"/>
            <w:r w:rsidR="00C8403B">
              <w:rPr>
                <w:rFonts w:eastAsia="標楷體" w:hint="eastAsia"/>
              </w:rPr>
              <w:t xml:space="preserve"> </w:t>
            </w:r>
            <w:r w:rsidR="007733DF">
              <w:rPr>
                <w:rFonts w:hint="eastAsia"/>
              </w:rPr>
              <w:t>5074.099316</w:t>
            </w:r>
          </w:p>
        </w:tc>
        <w:tc>
          <w:tcPr>
            <w:tcW w:w="4025" w:type="dxa"/>
            <w:gridSpan w:val="4"/>
          </w:tcPr>
          <w:p w14:paraId="40897C3A" w14:textId="6ED2E11C" w:rsidR="00501EB3" w:rsidRDefault="00EC539E" w:rsidP="00D31016">
            <w:pPr>
              <w:jc w:val="center"/>
              <w:rPr>
                <w:rFonts w:eastAsia="標楷體"/>
              </w:rPr>
            </w:pPr>
            <w:proofErr w:type="gramStart"/>
            <w:r>
              <w:rPr>
                <w:rFonts w:eastAsia="標楷體" w:hint="eastAsia"/>
              </w:rPr>
              <w:t>LBP</w:t>
            </w:r>
            <w:r>
              <w:rPr>
                <w:rFonts w:hint="eastAsia"/>
              </w:rPr>
              <w:t xml:space="preserve"> :</w:t>
            </w:r>
            <w:proofErr w:type="gramEnd"/>
            <w:r>
              <w:rPr>
                <w:rFonts w:hint="eastAsia"/>
              </w:rPr>
              <w:t xml:space="preserve"> 98294030</w:t>
            </w:r>
          </w:p>
          <w:p w14:paraId="582D4542" w14:textId="63313576" w:rsidR="00EC539E" w:rsidRDefault="00EC539E" w:rsidP="00D31016">
            <w:pPr>
              <w:jc w:val="center"/>
              <w:rPr>
                <w:rFonts w:eastAsia="標楷體"/>
              </w:rPr>
            </w:pPr>
            <w:proofErr w:type="gramStart"/>
            <w:r>
              <w:rPr>
                <w:rFonts w:eastAsia="標楷體" w:hint="eastAsia"/>
              </w:rPr>
              <w:t>CLBP :</w:t>
            </w:r>
            <w:proofErr w:type="gramEnd"/>
            <w:r w:rsidR="007733DF">
              <w:rPr>
                <w:rFonts w:hint="eastAsia"/>
              </w:rPr>
              <w:t xml:space="preserve"> </w:t>
            </w:r>
            <w:r w:rsidR="007733DF">
              <w:rPr>
                <w:rFonts w:hint="eastAsia"/>
              </w:rPr>
              <w:t>394559071</w:t>
            </w:r>
          </w:p>
        </w:tc>
      </w:tr>
      <w:tr w:rsidR="00501EB3" w14:paraId="5D1F2E48" w14:textId="77777777" w:rsidTr="000F0C14">
        <w:trPr>
          <w:trHeight w:val="180"/>
        </w:trPr>
        <w:tc>
          <w:tcPr>
            <w:tcW w:w="7650" w:type="dxa"/>
            <w:gridSpan w:val="7"/>
            <w:shd w:val="clear" w:color="auto" w:fill="E2EFD9" w:themeFill="accent6" w:themeFillTint="33"/>
          </w:tcPr>
          <w:p w14:paraId="19794A2C" w14:textId="77777777" w:rsidR="00501EB3" w:rsidRDefault="00501EB3" w:rsidP="00D31016">
            <w:pPr>
              <w:jc w:val="center"/>
              <w:rPr>
                <w:rFonts w:eastAsia="標楷體"/>
              </w:rPr>
            </w:pPr>
            <w:proofErr w:type="spellStart"/>
            <w:proofErr w:type="gramStart"/>
            <w:r>
              <w:rPr>
                <w:rFonts w:eastAsia="標楷體" w:hint="eastAsia"/>
              </w:rPr>
              <w:t>S</w:t>
            </w:r>
            <w:r>
              <w:rPr>
                <w:rFonts w:eastAsia="標楷體"/>
              </w:rPr>
              <w:t>uperlint</w:t>
            </w:r>
            <w:proofErr w:type="spellEnd"/>
            <w:r>
              <w:rPr>
                <w:rFonts w:eastAsia="標楷體"/>
              </w:rPr>
              <w:t>(</w:t>
            </w:r>
            <w:proofErr w:type="gramEnd"/>
            <w:r>
              <w:rPr>
                <w:rFonts w:eastAsia="標楷體"/>
              </w:rPr>
              <w:t>number of inline messages)</w:t>
            </w:r>
          </w:p>
        </w:tc>
      </w:tr>
      <w:tr w:rsidR="00501EB3" w14:paraId="71377316" w14:textId="77777777" w:rsidTr="000F0C14">
        <w:trPr>
          <w:trHeight w:val="180"/>
        </w:trPr>
        <w:tc>
          <w:tcPr>
            <w:tcW w:w="1812" w:type="dxa"/>
            <w:shd w:val="clear" w:color="auto" w:fill="FFFFFF" w:themeFill="background1"/>
          </w:tcPr>
          <w:p w14:paraId="103F781F" w14:textId="77777777" w:rsidR="00501EB3" w:rsidRDefault="00501EB3" w:rsidP="00D31016">
            <w:pPr>
              <w:jc w:val="center"/>
              <w:rPr>
                <w:rFonts w:eastAsia="標楷體"/>
              </w:rPr>
            </w:pPr>
            <w:r>
              <w:rPr>
                <w:rFonts w:eastAsia="標楷體"/>
              </w:rPr>
              <w:t>Total lines</w:t>
            </w:r>
          </w:p>
        </w:tc>
        <w:tc>
          <w:tcPr>
            <w:tcW w:w="1444" w:type="dxa"/>
            <w:shd w:val="clear" w:color="auto" w:fill="FFFFFF" w:themeFill="background1"/>
          </w:tcPr>
          <w:p w14:paraId="6DEFE951" w14:textId="77777777" w:rsidR="00501EB3" w:rsidRDefault="00501EB3" w:rsidP="00D31016">
            <w:pPr>
              <w:jc w:val="center"/>
              <w:rPr>
                <w:rFonts w:eastAsia="標楷體"/>
              </w:rPr>
            </w:pPr>
            <w:r>
              <w:rPr>
                <w:rFonts w:eastAsia="標楷體" w:hint="eastAsia"/>
              </w:rPr>
              <w:t>W</w:t>
            </w:r>
            <w:r>
              <w:rPr>
                <w:rFonts w:eastAsia="標楷體"/>
              </w:rPr>
              <w:t>arning</w:t>
            </w:r>
          </w:p>
        </w:tc>
        <w:tc>
          <w:tcPr>
            <w:tcW w:w="1559" w:type="dxa"/>
            <w:gridSpan w:val="3"/>
            <w:shd w:val="clear" w:color="auto" w:fill="FFFFFF" w:themeFill="background1"/>
          </w:tcPr>
          <w:p w14:paraId="27D6C123" w14:textId="77777777" w:rsidR="00501EB3" w:rsidRDefault="00501EB3" w:rsidP="00D31016">
            <w:pPr>
              <w:jc w:val="center"/>
              <w:rPr>
                <w:rFonts w:eastAsia="標楷體"/>
              </w:rPr>
            </w:pPr>
            <w:r>
              <w:rPr>
                <w:rFonts w:eastAsia="標楷體" w:hint="eastAsia"/>
              </w:rPr>
              <w:t>E</w:t>
            </w:r>
            <w:r>
              <w:rPr>
                <w:rFonts w:eastAsia="標楷體"/>
              </w:rPr>
              <w:t>rror</w:t>
            </w:r>
          </w:p>
        </w:tc>
        <w:tc>
          <w:tcPr>
            <w:tcW w:w="2835" w:type="dxa"/>
            <w:gridSpan w:val="2"/>
            <w:shd w:val="clear" w:color="auto" w:fill="FFFFFF" w:themeFill="background1"/>
          </w:tcPr>
          <w:p w14:paraId="74BC272A" w14:textId="77777777" w:rsidR="00501EB3" w:rsidRDefault="00501EB3" w:rsidP="00D31016">
            <w:pPr>
              <w:jc w:val="center"/>
              <w:rPr>
                <w:rFonts w:eastAsia="標楷體"/>
              </w:rPr>
            </w:pPr>
            <w:proofErr w:type="gramStart"/>
            <w:r>
              <w:rPr>
                <w:rFonts w:eastAsia="標楷體"/>
              </w:rPr>
              <w:t>coverage(</w:t>
            </w:r>
            <w:proofErr w:type="gramEnd"/>
            <w:r>
              <w:rPr>
                <w:rFonts w:eastAsia="標楷體"/>
              </w:rPr>
              <w:t>%)</w:t>
            </w:r>
          </w:p>
        </w:tc>
      </w:tr>
      <w:tr w:rsidR="00501EB3" w14:paraId="27C4CE29" w14:textId="77777777" w:rsidTr="000F0C14">
        <w:trPr>
          <w:trHeight w:val="180"/>
        </w:trPr>
        <w:tc>
          <w:tcPr>
            <w:tcW w:w="1812" w:type="dxa"/>
            <w:shd w:val="clear" w:color="auto" w:fill="FFFFFF" w:themeFill="background1"/>
          </w:tcPr>
          <w:p w14:paraId="1B073D92" w14:textId="4D1F2B52" w:rsidR="00501EB3" w:rsidRDefault="00EC539E" w:rsidP="00D31016">
            <w:pPr>
              <w:jc w:val="center"/>
              <w:rPr>
                <w:rFonts w:eastAsia="標楷體"/>
              </w:rPr>
            </w:pPr>
            <w:proofErr w:type="gramStart"/>
            <w:r>
              <w:rPr>
                <w:rFonts w:eastAsia="標楷體" w:hint="eastAsia"/>
              </w:rPr>
              <w:t>LBP</w:t>
            </w:r>
            <w:r>
              <w:rPr>
                <w:rFonts w:hint="eastAsia"/>
              </w:rPr>
              <w:t xml:space="preserve"> :</w:t>
            </w:r>
            <w:proofErr w:type="gramEnd"/>
            <w:r>
              <w:rPr>
                <w:rFonts w:hint="eastAsia"/>
              </w:rPr>
              <w:t xml:space="preserve"> </w:t>
            </w:r>
            <w:r>
              <w:rPr>
                <w:rFonts w:eastAsia="標楷體" w:hint="eastAsia"/>
              </w:rPr>
              <w:t>260</w:t>
            </w:r>
          </w:p>
          <w:p w14:paraId="77470481" w14:textId="79B78287" w:rsidR="00EC539E" w:rsidRDefault="00EC539E" w:rsidP="00D31016">
            <w:pPr>
              <w:jc w:val="center"/>
              <w:rPr>
                <w:rFonts w:eastAsia="標楷體" w:hint="eastAsia"/>
              </w:rPr>
            </w:pPr>
            <w:proofErr w:type="gramStart"/>
            <w:r>
              <w:rPr>
                <w:rFonts w:eastAsia="標楷體" w:hint="eastAsia"/>
              </w:rPr>
              <w:t>CLBP :</w:t>
            </w:r>
            <w:proofErr w:type="gramEnd"/>
            <w:r w:rsidR="00196F15">
              <w:rPr>
                <w:rFonts w:eastAsia="標楷體" w:hint="eastAsia"/>
              </w:rPr>
              <w:t xml:space="preserve"> </w:t>
            </w:r>
            <w:r w:rsidR="00424C7A">
              <w:rPr>
                <w:rFonts w:eastAsia="標楷體" w:hint="eastAsia"/>
              </w:rPr>
              <w:t>644</w:t>
            </w:r>
          </w:p>
        </w:tc>
        <w:tc>
          <w:tcPr>
            <w:tcW w:w="1444" w:type="dxa"/>
            <w:shd w:val="clear" w:color="auto" w:fill="FFFFFF" w:themeFill="background1"/>
          </w:tcPr>
          <w:p w14:paraId="2BFBA727" w14:textId="77777777" w:rsidR="00501EB3" w:rsidRDefault="00EC539E" w:rsidP="00D31016">
            <w:pPr>
              <w:jc w:val="center"/>
              <w:rPr>
                <w:rFonts w:eastAsia="標楷體"/>
              </w:rPr>
            </w:pPr>
            <w:r>
              <w:rPr>
                <w:rFonts w:eastAsia="標楷體" w:hint="eastAsia"/>
              </w:rPr>
              <w:t>3</w:t>
            </w:r>
          </w:p>
          <w:p w14:paraId="7A84D041" w14:textId="187F2F4F" w:rsidR="00EC539E" w:rsidRDefault="00424C7A" w:rsidP="00D31016">
            <w:pPr>
              <w:jc w:val="center"/>
              <w:rPr>
                <w:rFonts w:eastAsia="標楷體" w:hint="eastAsia"/>
              </w:rPr>
            </w:pPr>
            <w:r>
              <w:rPr>
                <w:rFonts w:eastAsia="標楷體" w:hint="eastAsia"/>
              </w:rPr>
              <w:t>49</w:t>
            </w:r>
          </w:p>
        </w:tc>
        <w:tc>
          <w:tcPr>
            <w:tcW w:w="1559" w:type="dxa"/>
            <w:gridSpan w:val="3"/>
            <w:shd w:val="clear" w:color="auto" w:fill="FFFFFF" w:themeFill="background1"/>
          </w:tcPr>
          <w:p w14:paraId="21B4F7F4" w14:textId="77777777" w:rsidR="00501EB3" w:rsidRDefault="00EC539E" w:rsidP="00D31016">
            <w:pPr>
              <w:jc w:val="center"/>
              <w:rPr>
                <w:rFonts w:eastAsia="標楷體"/>
              </w:rPr>
            </w:pPr>
            <w:r>
              <w:rPr>
                <w:rFonts w:eastAsia="標楷體" w:hint="eastAsia"/>
              </w:rPr>
              <w:t>0</w:t>
            </w:r>
          </w:p>
          <w:p w14:paraId="54365682" w14:textId="1A13A578" w:rsidR="00EC539E" w:rsidRDefault="00196F15" w:rsidP="00D31016">
            <w:pPr>
              <w:jc w:val="center"/>
              <w:rPr>
                <w:rFonts w:eastAsia="標楷體"/>
              </w:rPr>
            </w:pPr>
            <w:r>
              <w:rPr>
                <w:rFonts w:eastAsia="標楷體" w:hint="eastAsia"/>
              </w:rPr>
              <w:t>0</w:t>
            </w:r>
          </w:p>
        </w:tc>
        <w:tc>
          <w:tcPr>
            <w:tcW w:w="2835" w:type="dxa"/>
            <w:gridSpan w:val="2"/>
            <w:shd w:val="clear" w:color="auto" w:fill="FFFFFF" w:themeFill="background1"/>
          </w:tcPr>
          <w:p w14:paraId="2AC4426E" w14:textId="77777777" w:rsidR="00501EB3" w:rsidRDefault="00EC539E" w:rsidP="00D31016">
            <w:pPr>
              <w:jc w:val="center"/>
              <w:rPr>
                <w:rFonts w:eastAsia="標楷體"/>
              </w:rPr>
            </w:pPr>
            <w:r>
              <w:rPr>
                <w:rFonts w:eastAsia="標楷體" w:hint="eastAsia"/>
              </w:rPr>
              <w:t>98.8%</w:t>
            </w:r>
          </w:p>
          <w:p w14:paraId="43A18DAC" w14:textId="6D89D42F" w:rsidR="00EC539E" w:rsidRDefault="00196F15" w:rsidP="00D31016">
            <w:pPr>
              <w:jc w:val="center"/>
              <w:rPr>
                <w:rFonts w:eastAsia="標楷體"/>
              </w:rPr>
            </w:pPr>
            <w:r>
              <w:rPr>
                <w:rFonts w:hint="eastAsia"/>
              </w:rPr>
              <w:t>9</w:t>
            </w:r>
            <w:r w:rsidR="00424C7A">
              <w:rPr>
                <w:rFonts w:hint="eastAsia"/>
              </w:rPr>
              <w:t>2</w:t>
            </w:r>
            <w:r>
              <w:rPr>
                <w:rFonts w:hint="eastAsia"/>
              </w:rPr>
              <w:t>.4%</w:t>
            </w:r>
          </w:p>
        </w:tc>
      </w:tr>
    </w:tbl>
    <w:p w14:paraId="25EEC143" w14:textId="77777777" w:rsidR="00501EB3" w:rsidRDefault="00501EB3" w:rsidP="007D2548">
      <w:pPr>
        <w:jc w:val="both"/>
        <w:rPr>
          <w:rStyle w:val="af7"/>
          <w:rFonts w:ascii="Calibri" w:hAnsi="Calibri" w:cs="Calibri"/>
          <w:sz w:val="28"/>
        </w:rPr>
      </w:pPr>
    </w:p>
    <w:p w14:paraId="7E843A25" w14:textId="77777777" w:rsidR="00464E55" w:rsidRDefault="00464E55" w:rsidP="00464E55">
      <w:pPr>
        <w:jc w:val="center"/>
        <w:rPr>
          <w:rStyle w:val="af7"/>
          <w:rFonts w:ascii="Calibri" w:hAnsi="Calibri" w:cs="Calibri"/>
          <w:sz w:val="28"/>
        </w:rPr>
      </w:pPr>
    </w:p>
    <w:p w14:paraId="14FB17FE" w14:textId="728BF6B4" w:rsidR="009B0EC7" w:rsidRDefault="009B0EC7" w:rsidP="00464E55">
      <w:pPr>
        <w:jc w:val="center"/>
        <w:rPr>
          <w:rStyle w:val="af7"/>
          <w:rFonts w:ascii="Calibri" w:hAnsi="Calibri" w:cs="Calibri"/>
          <w:sz w:val="28"/>
        </w:rPr>
      </w:pPr>
      <w:r>
        <w:rPr>
          <w:rStyle w:val="af7"/>
          <w:rFonts w:ascii="Calibri" w:hAnsi="Calibri" w:cs="Calibri" w:hint="eastAsia"/>
          <w:sz w:val="28"/>
        </w:rPr>
        <w:t>Note: You must complete and fill out this form with your design information!!!</w:t>
      </w:r>
    </w:p>
    <w:p w14:paraId="15DFE370" w14:textId="37467B23" w:rsidR="007D2548" w:rsidRPr="007B21C8" w:rsidRDefault="005616ED" w:rsidP="007D2548">
      <w:pPr>
        <w:jc w:val="both"/>
        <w:rPr>
          <w:rStyle w:val="af7"/>
          <w:rFonts w:ascii="Calibri" w:hAnsi="Calibri" w:cs="Calibri"/>
          <w:sz w:val="28"/>
        </w:rPr>
      </w:pPr>
      <w:r>
        <w:rPr>
          <w:rStyle w:val="af7"/>
          <w:rFonts w:ascii="Calibri" w:hAnsi="Calibri" w:cs="Calibri"/>
          <w:sz w:val="28"/>
        </w:rPr>
        <w:br w:type="page"/>
      </w:r>
      <w:r w:rsidR="007D2548" w:rsidRPr="007B21C8">
        <w:rPr>
          <w:rStyle w:val="af7"/>
          <w:rFonts w:ascii="Calibri" w:hAnsi="Calibri" w:cs="Calibri"/>
          <w:sz w:val="28"/>
        </w:rPr>
        <w:lastRenderedPageBreak/>
        <w:t>Deliverables</w:t>
      </w:r>
    </w:p>
    <w:p w14:paraId="4924FAF5" w14:textId="77777777" w:rsidR="00FA2E17" w:rsidRPr="00FA2E17" w:rsidRDefault="007D2548" w:rsidP="00FA2E17">
      <w:pPr>
        <w:pStyle w:val="Default"/>
        <w:widowControl w:val="0"/>
        <w:numPr>
          <w:ilvl w:val="0"/>
          <w:numId w:val="26"/>
        </w:numPr>
        <w:suppressAutoHyphens w:val="0"/>
        <w:autoSpaceDN w:val="0"/>
        <w:adjustRightInd w:val="0"/>
        <w:rPr>
          <w:rFonts w:ascii="Calibri" w:hAnsi="Calibri" w:cs="Calibri"/>
          <w:sz w:val="23"/>
          <w:szCs w:val="23"/>
        </w:rPr>
      </w:pPr>
      <w:r w:rsidRPr="007B21C8">
        <w:rPr>
          <w:rFonts w:ascii="Calibri" w:hAnsi="Calibri" w:cs="Calibri"/>
          <w:sz w:val="23"/>
          <w:szCs w:val="23"/>
        </w:rPr>
        <w:t>All Verilog codes including testbenches</w:t>
      </w:r>
      <w:r w:rsidR="005616ED">
        <w:rPr>
          <w:rFonts w:ascii="Calibri" w:hAnsi="Calibri" w:cs="Calibri"/>
          <w:sz w:val="23"/>
          <w:szCs w:val="23"/>
        </w:rPr>
        <w:t xml:space="preserve">, .bmp </w:t>
      </w:r>
      <w:proofErr w:type="gramStart"/>
      <w:r w:rsidR="005616ED">
        <w:rPr>
          <w:rFonts w:ascii="Calibri" w:hAnsi="Calibri" w:cs="Calibri"/>
          <w:sz w:val="23"/>
          <w:szCs w:val="23"/>
        </w:rPr>
        <w:t>and .hex</w:t>
      </w:r>
      <w:proofErr w:type="gramEnd"/>
      <w:r w:rsidRPr="007B21C8">
        <w:rPr>
          <w:rFonts w:ascii="Calibri" w:hAnsi="Calibri" w:cs="Calibri"/>
          <w:sz w:val="23"/>
          <w:szCs w:val="23"/>
        </w:rPr>
        <w:t xml:space="preserve"> for each problem should be </w:t>
      </w:r>
      <w:r w:rsidR="00A22300">
        <w:rPr>
          <w:rFonts w:ascii="Calibri" w:hAnsi="Calibri" w:cs="Calibri"/>
          <w:sz w:val="23"/>
          <w:szCs w:val="23"/>
        </w:rPr>
        <w:t>uploaded.</w:t>
      </w:r>
    </w:p>
    <w:p w14:paraId="2ABC567B" w14:textId="5B53237F" w:rsidR="007D2548" w:rsidRPr="00FA2E17" w:rsidRDefault="007D2548" w:rsidP="00FA2E17">
      <w:pPr>
        <w:pStyle w:val="Default"/>
        <w:widowControl w:val="0"/>
        <w:numPr>
          <w:ilvl w:val="0"/>
          <w:numId w:val="26"/>
        </w:numPr>
        <w:suppressAutoHyphens w:val="0"/>
        <w:autoSpaceDN w:val="0"/>
        <w:adjustRightInd w:val="0"/>
        <w:rPr>
          <w:rFonts w:ascii="Calibri" w:hAnsi="Calibri" w:cs="Calibri"/>
          <w:sz w:val="23"/>
          <w:szCs w:val="23"/>
        </w:rPr>
      </w:pPr>
      <w:r w:rsidRPr="00FA2E17">
        <w:rPr>
          <w:rFonts w:ascii="Calibri" w:hAnsi="Calibri" w:cs="Calibri"/>
          <w:sz w:val="23"/>
          <w:szCs w:val="23"/>
        </w:rPr>
        <w:t xml:space="preserve">NOTE: Please </w:t>
      </w:r>
      <w:r w:rsidRPr="00FA2E17">
        <w:rPr>
          <w:rFonts w:ascii="Calibri" w:hAnsi="Calibri" w:cs="Calibri"/>
          <w:b/>
          <w:bCs/>
          <w:sz w:val="23"/>
          <w:szCs w:val="23"/>
        </w:rPr>
        <w:t xml:space="preserve">DO NOT </w:t>
      </w:r>
      <w:r w:rsidRPr="00FA2E17">
        <w:rPr>
          <w:rFonts w:ascii="Calibri" w:hAnsi="Calibri" w:cs="Calibri"/>
          <w:sz w:val="23"/>
          <w:szCs w:val="23"/>
        </w:rPr>
        <w:t>include source code in the paper report!</w:t>
      </w:r>
    </w:p>
    <w:p w14:paraId="164E7F7B" w14:textId="6CF3A3D4" w:rsidR="007D2548" w:rsidRDefault="007D2548" w:rsidP="007D2548">
      <w:pPr>
        <w:pStyle w:val="Default"/>
        <w:widowControl w:val="0"/>
        <w:numPr>
          <w:ilvl w:val="0"/>
          <w:numId w:val="26"/>
        </w:numPr>
        <w:suppressAutoHyphens w:val="0"/>
        <w:autoSpaceDN w:val="0"/>
        <w:adjustRightInd w:val="0"/>
        <w:jc w:val="both"/>
        <w:rPr>
          <w:rFonts w:ascii="Calibri" w:hAnsi="Calibri" w:cs="Calibri"/>
          <w:sz w:val="23"/>
          <w:szCs w:val="23"/>
        </w:rPr>
      </w:pPr>
      <w:r w:rsidRPr="00F60385">
        <w:rPr>
          <w:rFonts w:ascii="Calibri" w:hAnsi="Calibri" w:cs="Calibri"/>
          <w:sz w:val="23"/>
          <w:szCs w:val="23"/>
        </w:rPr>
        <w:t xml:space="preserve">NOTE: Please </w:t>
      </w:r>
      <w:r w:rsidRPr="00F60385">
        <w:rPr>
          <w:rFonts w:ascii="Calibri" w:hAnsi="Calibri" w:cs="Calibri"/>
          <w:b/>
          <w:bCs/>
          <w:sz w:val="23"/>
          <w:szCs w:val="23"/>
        </w:rPr>
        <w:t xml:space="preserve">DO NOT </w:t>
      </w:r>
      <w:r w:rsidRPr="00F60385">
        <w:rPr>
          <w:rFonts w:ascii="Calibri" w:hAnsi="Calibri" w:cs="Calibri"/>
          <w:sz w:val="23"/>
          <w:szCs w:val="23"/>
        </w:rPr>
        <w:t>upload waveform</w:t>
      </w:r>
      <w:r>
        <w:rPr>
          <w:rFonts w:ascii="Calibri" w:hAnsi="Calibri" w:cs="Calibri"/>
          <w:sz w:val="23"/>
          <w:szCs w:val="23"/>
        </w:rPr>
        <w:t>s</w:t>
      </w:r>
      <w:r w:rsidR="003B0741">
        <w:rPr>
          <w:rFonts w:ascii="Calibri" w:hAnsi="Calibri" w:cs="Calibri"/>
          <w:sz w:val="23"/>
          <w:szCs w:val="23"/>
        </w:rPr>
        <w:t xml:space="preserve"> </w:t>
      </w:r>
      <w:proofErr w:type="gramStart"/>
      <w:r w:rsidR="003B0741">
        <w:rPr>
          <w:rFonts w:ascii="Calibri" w:hAnsi="Calibri" w:cs="Calibri"/>
          <w:sz w:val="23"/>
          <w:szCs w:val="23"/>
        </w:rPr>
        <w:t>(.</w:t>
      </w:r>
      <w:proofErr w:type="spellStart"/>
      <w:r w:rsidR="003B0741">
        <w:rPr>
          <w:rFonts w:ascii="Calibri" w:hAnsi="Calibri" w:cs="Calibri"/>
          <w:sz w:val="23"/>
          <w:szCs w:val="23"/>
        </w:rPr>
        <w:t>fsdb</w:t>
      </w:r>
      <w:proofErr w:type="spellEnd"/>
      <w:proofErr w:type="gramEnd"/>
      <w:r w:rsidR="003B0741">
        <w:rPr>
          <w:rFonts w:ascii="Calibri" w:hAnsi="Calibri" w:cs="Calibri"/>
          <w:sz w:val="23"/>
          <w:szCs w:val="23"/>
        </w:rPr>
        <w:t xml:space="preserve"> or .</w:t>
      </w:r>
      <w:proofErr w:type="spellStart"/>
      <w:r w:rsidR="003B0741">
        <w:rPr>
          <w:rFonts w:ascii="Calibri" w:hAnsi="Calibri" w:cs="Calibri"/>
          <w:sz w:val="23"/>
          <w:szCs w:val="23"/>
        </w:rPr>
        <w:t>vcd</w:t>
      </w:r>
      <w:proofErr w:type="spellEnd"/>
      <w:r w:rsidR="003B0741">
        <w:rPr>
          <w:rFonts w:ascii="Calibri" w:hAnsi="Calibri" w:cs="Calibri"/>
          <w:sz w:val="23"/>
          <w:szCs w:val="23"/>
        </w:rPr>
        <w:t>)</w:t>
      </w:r>
      <w:r w:rsidRPr="00F60385">
        <w:rPr>
          <w:rFonts w:ascii="Calibri" w:hAnsi="Calibri" w:cs="Calibri"/>
          <w:sz w:val="23"/>
          <w:szCs w:val="23"/>
        </w:rPr>
        <w:t>!</w:t>
      </w:r>
    </w:p>
    <w:p w14:paraId="5C7D6082" w14:textId="77777777" w:rsidR="00C71FFF" w:rsidRPr="00C71FFF" w:rsidRDefault="00C71FFF" w:rsidP="00C71FFF">
      <w:pPr>
        <w:numPr>
          <w:ilvl w:val="0"/>
          <w:numId w:val="26"/>
        </w:numPr>
        <w:suppressAutoHyphens w:val="0"/>
        <w:rPr>
          <w:rStyle w:val="af7"/>
          <w:rFonts w:ascii="Calibri" w:hAnsi="Calibri" w:cs="Calibri"/>
          <w:b w:val="0"/>
          <w:color w:val="000000"/>
          <w:kern w:val="2"/>
          <w:sz w:val="28"/>
        </w:rPr>
      </w:pPr>
      <w:r w:rsidRPr="00C71FFF">
        <w:rPr>
          <w:rStyle w:val="af7"/>
          <w:rFonts w:ascii="Calibri" w:hAnsi="Calibri" w:cs="Calibri"/>
          <w:b w:val="0"/>
          <w:color w:val="000000"/>
          <w:kern w:val="0"/>
        </w:rPr>
        <w:t>If you upload a dead body which we can’t even compile, you will get NO credit!</w:t>
      </w:r>
    </w:p>
    <w:p w14:paraId="50EC385D" w14:textId="77777777" w:rsidR="00C71FFF" w:rsidRDefault="00C71FFF" w:rsidP="00C71FFF">
      <w:pPr>
        <w:numPr>
          <w:ilvl w:val="0"/>
          <w:numId w:val="26"/>
        </w:numPr>
        <w:suppressAutoHyphens w:val="0"/>
        <w:rPr>
          <w:rStyle w:val="af7"/>
          <w:rFonts w:ascii="Calibri" w:hAnsi="Calibri" w:cs="Calibri"/>
          <w:b w:val="0"/>
          <w:color w:val="000000"/>
        </w:rPr>
      </w:pPr>
      <w:bookmarkStart w:id="0" w:name="OLE_LINK8"/>
      <w:r w:rsidRPr="00C71FFF">
        <w:rPr>
          <w:rStyle w:val="af7"/>
          <w:rFonts w:ascii="Calibri" w:hAnsi="Calibri" w:cs="Calibri"/>
          <w:b w:val="0"/>
          <w:color w:val="000000"/>
        </w:rPr>
        <w:t xml:space="preserve">All Verilog </w:t>
      </w:r>
      <w:proofErr w:type="gramStart"/>
      <w:r w:rsidRPr="00C71FFF">
        <w:rPr>
          <w:rStyle w:val="af7"/>
          <w:rFonts w:ascii="Calibri" w:hAnsi="Calibri" w:cs="Calibri"/>
          <w:b w:val="0"/>
          <w:color w:val="000000"/>
        </w:rPr>
        <w:t>file</w:t>
      </w:r>
      <w:proofErr w:type="gramEnd"/>
      <w:r w:rsidRPr="00C71FFF">
        <w:rPr>
          <w:rStyle w:val="af7"/>
          <w:rFonts w:ascii="Calibri" w:hAnsi="Calibri" w:cs="Calibri"/>
          <w:b w:val="0"/>
          <w:color w:val="000000"/>
        </w:rPr>
        <w:t xml:space="preserve"> should get at least</w:t>
      </w:r>
      <w:r w:rsidRPr="00C71FFF">
        <w:rPr>
          <w:rStyle w:val="af7"/>
          <w:rFonts w:ascii="Calibri" w:hAnsi="Calibri" w:cs="Calibri"/>
          <w:b w:val="0"/>
          <w:color w:val="FF0000"/>
        </w:rPr>
        <w:t xml:space="preserve"> </w:t>
      </w:r>
      <w:r>
        <w:rPr>
          <w:rStyle w:val="af7"/>
          <w:rFonts w:ascii="Calibri" w:hAnsi="Calibri" w:cs="Calibri"/>
          <w:b w:val="0"/>
          <w:color w:val="FF0000"/>
        </w:rPr>
        <w:t>9</w:t>
      </w:r>
      <w:r w:rsidR="00FB0E17">
        <w:rPr>
          <w:rStyle w:val="af7"/>
          <w:rFonts w:ascii="Calibri" w:hAnsi="Calibri" w:cs="Calibri" w:hint="eastAsia"/>
          <w:b w:val="0"/>
          <w:color w:val="FF0000"/>
        </w:rPr>
        <w:t>0</w:t>
      </w:r>
      <w:r w:rsidRPr="00C71FFF">
        <w:rPr>
          <w:rStyle w:val="af7"/>
          <w:rFonts w:ascii="Calibri" w:hAnsi="Calibri" w:cs="Calibri"/>
          <w:b w:val="0"/>
          <w:color w:val="FF0000"/>
        </w:rPr>
        <w:t>%</w:t>
      </w:r>
      <w:r w:rsidRPr="00C71FFF">
        <w:rPr>
          <w:rStyle w:val="af7"/>
          <w:rFonts w:ascii="Calibri" w:hAnsi="Calibri" w:cs="Calibri"/>
          <w:b w:val="0"/>
          <w:color w:val="000000"/>
        </w:rPr>
        <w:t xml:space="preserve"> </w:t>
      </w:r>
      <w:proofErr w:type="spellStart"/>
      <w:r w:rsidR="0046778A">
        <w:rPr>
          <w:rStyle w:val="af7"/>
          <w:rFonts w:ascii="Calibri" w:hAnsi="Calibri" w:cs="Calibri" w:hint="eastAsia"/>
          <w:b w:val="0"/>
          <w:color w:val="000000"/>
        </w:rPr>
        <w:t>S</w:t>
      </w:r>
      <w:r w:rsidR="001967D0">
        <w:rPr>
          <w:rStyle w:val="af7"/>
          <w:rFonts w:ascii="Calibri" w:hAnsi="Calibri" w:cs="Calibri"/>
          <w:b w:val="0"/>
          <w:color w:val="000000"/>
        </w:rPr>
        <w:t>uper</w:t>
      </w:r>
      <w:r w:rsidRPr="00C71FFF">
        <w:rPr>
          <w:rStyle w:val="af7"/>
          <w:rFonts w:ascii="Calibri" w:hAnsi="Calibri" w:cs="Calibri"/>
          <w:b w:val="0"/>
          <w:color w:val="000000"/>
        </w:rPr>
        <w:t>Lint</w:t>
      </w:r>
      <w:proofErr w:type="spellEnd"/>
      <w:r w:rsidRPr="00C71FFF">
        <w:rPr>
          <w:rStyle w:val="af7"/>
          <w:rFonts w:ascii="Calibri" w:hAnsi="Calibri" w:cs="Calibri"/>
          <w:b w:val="0"/>
          <w:color w:val="000000"/>
        </w:rPr>
        <w:t xml:space="preserve"> Coverage.</w:t>
      </w:r>
    </w:p>
    <w:bookmarkEnd w:id="0"/>
    <w:p w14:paraId="113B1929" w14:textId="57CF9410" w:rsidR="00727E47" w:rsidRPr="00727E47" w:rsidRDefault="00C71FFF" w:rsidP="00727E47">
      <w:pPr>
        <w:pStyle w:val="Default"/>
        <w:widowControl w:val="0"/>
        <w:numPr>
          <w:ilvl w:val="0"/>
          <w:numId w:val="26"/>
        </w:numPr>
        <w:suppressAutoHyphens w:val="0"/>
        <w:autoSpaceDN w:val="0"/>
        <w:adjustRightInd w:val="0"/>
        <w:jc w:val="both"/>
      </w:pPr>
      <w:r>
        <w:rPr>
          <w:rFonts w:ascii="Calibri" w:hAnsi="Calibri" w:cs="Calibri"/>
        </w:rPr>
        <w:t xml:space="preserve">All homework requirements should be uploaded in this file </w:t>
      </w:r>
      <w:r w:rsidR="00543552">
        <w:rPr>
          <w:rFonts w:ascii="Calibri" w:hAnsi="Calibri" w:cs="Calibri"/>
        </w:rPr>
        <w:t>hierarchy,</w:t>
      </w:r>
      <w:r>
        <w:rPr>
          <w:rFonts w:ascii="Calibri" w:hAnsi="Calibri" w:cs="Calibri"/>
        </w:rPr>
        <w:t xml:space="preserve"> or you will not get full credit</w:t>
      </w:r>
      <w:r w:rsidR="002C502A">
        <w:rPr>
          <w:rFonts w:ascii="新細明體" w:eastAsia="新細明體" w:hAnsi="新細明體" w:cs="新細明體"/>
        </w:rPr>
        <w:t>. I</w:t>
      </w:r>
      <w:r w:rsidR="0097041A" w:rsidRPr="003E5B43">
        <w:rPr>
          <w:rFonts w:ascii="Calibri" w:eastAsia="新細明體" w:hAnsi="Calibri" w:cs="Calibri"/>
        </w:rPr>
        <w:t>f you want to use some sub modules in your design but you do not include them in your tar file, you will get 0 point.</w:t>
      </w:r>
    </w:p>
    <w:p w14:paraId="2340F76A" w14:textId="45E95EDE" w:rsidR="00727E47" w:rsidRPr="00033FBB" w:rsidRDefault="00F17438" w:rsidP="00727E47">
      <w:pPr>
        <w:pStyle w:val="Default"/>
        <w:ind w:left="360"/>
        <w:jc w:val="center"/>
        <w:rPr>
          <w:rFonts w:ascii="Calibri" w:eastAsia="新細明體" w:hAnsi="Calibri" w:cs="Calibri"/>
          <w:sz w:val="23"/>
          <w:szCs w:val="23"/>
        </w:rPr>
      </w:pPr>
      <w:r>
        <w:rPr>
          <w:rFonts w:ascii="Calibri" w:eastAsia="新細明體" w:hAnsi="Calibri" w:cs="Calibri"/>
          <w:noProof/>
          <w:sz w:val="23"/>
          <w:szCs w:val="23"/>
        </w:rPr>
        <w:drawing>
          <wp:inline distT="0" distB="0" distL="0" distR="0" wp14:anchorId="24E94A42" wp14:editId="046F145A">
            <wp:extent cx="5274310" cy="5014595"/>
            <wp:effectExtent l="0" t="0" r="2540" b="0"/>
            <wp:docPr id="659717777"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17777" name="圖片 1" descr="一張含有 文字, 螢幕擷取畫面, 圖表, 數字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74310" cy="5014595"/>
                    </a:xfrm>
                    <a:prstGeom prst="rect">
                      <a:avLst/>
                    </a:prstGeom>
                  </pic:spPr>
                </pic:pic>
              </a:graphicData>
            </a:graphic>
          </wp:inline>
        </w:drawing>
      </w:r>
    </w:p>
    <w:p w14:paraId="732E2B65" w14:textId="4CDBF0CE" w:rsidR="00DE7957" w:rsidRDefault="007D2548" w:rsidP="00DE7957">
      <w:pPr>
        <w:jc w:val="center"/>
        <w:rPr>
          <w:rFonts w:ascii="Calibri" w:hAnsi="Calibri" w:cs="Calibri"/>
          <w:sz w:val="23"/>
          <w:szCs w:val="23"/>
        </w:rPr>
      </w:pPr>
      <w:r w:rsidRPr="007B21C8">
        <w:rPr>
          <w:rFonts w:ascii="Calibri" w:hAnsi="Calibri" w:cs="Calibri"/>
          <w:sz w:val="23"/>
          <w:szCs w:val="23"/>
        </w:rPr>
        <w:t>Fig.1 File hierarchy for Homework submission</w:t>
      </w:r>
    </w:p>
    <w:p w14:paraId="2CB1F830" w14:textId="77777777" w:rsidR="00DE7957" w:rsidRDefault="00DE7957">
      <w:pPr>
        <w:widowControl/>
        <w:suppressAutoHyphens w:val="0"/>
        <w:rPr>
          <w:rFonts w:ascii="Calibri" w:hAnsi="Calibri" w:cs="Calibri"/>
          <w:sz w:val="23"/>
          <w:szCs w:val="23"/>
        </w:rPr>
      </w:pPr>
      <w:r>
        <w:rPr>
          <w:rFonts w:ascii="Calibri" w:hAnsi="Calibri" w:cs="Calibri"/>
          <w:sz w:val="23"/>
          <w:szCs w:val="23"/>
        </w:rPr>
        <w:br w:type="page"/>
      </w:r>
    </w:p>
    <w:p w14:paraId="20CA7CD1" w14:textId="69B7A24F" w:rsidR="00003F83" w:rsidRDefault="00003F83" w:rsidP="00843069">
      <w:pPr>
        <w:pStyle w:val="af5"/>
        <w:rPr>
          <w:lang w:val="en-GB"/>
        </w:rPr>
      </w:pPr>
      <w:r w:rsidRPr="00A94890">
        <w:rPr>
          <w:lang w:val="en-GB"/>
        </w:rPr>
        <w:lastRenderedPageBreak/>
        <w:t xml:space="preserve">Lab </w:t>
      </w:r>
      <w:r w:rsidR="00122753">
        <w:rPr>
          <w:lang w:val="en-GB"/>
        </w:rPr>
        <w:t>6_1</w:t>
      </w:r>
      <w:r w:rsidRPr="00A94890">
        <w:rPr>
          <w:lang w:val="en-GB"/>
        </w:rPr>
        <w:t xml:space="preserve">: </w:t>
      </w:r>
      <w:r w:rsidR="00353CAC">
        <w:rPr>
          <w:rFonts w:hint="eastAsia"/>
          <w:lang w:val="en-GB"/>
        </w:rPr>
        <w:t>Local Binary Pattern</w:t>
      </w:r>
    </w:p>
    <w:p w14:paraId="132311A1" w14:textId="73B58B62" w:rsidR="004673DF" w:rsidRPr="004673DF" w:rsidRDefault="00D2782D" w:rsidP="00AA17CF">
      <w:pPr>
        <w:jc w:val="both"/>
        <w:rPr>
          <w:lang w:val="en-GB"/>
        </w:rPr>
      </w:pPr>
      <w:r>
        <w:rPr>
          <w:rFonts w:hint="eastAsia"/>
          <w:lang w:val="en-GB"/>
        </w:rPr>
        <w:t xml:space="preserve">The design inside the LBP block can be completed by your free will, but do </w:t>
      </w:r>
      <w:r w:rsidR="00957A29">
        <w:rPr>
          <w:lang w:val="en-GB"/>
        </w:rPr>
        <w:t xml:space="preserve">not </w:t>
      </w:r>
      <w:r>
        <w:rPr>
          <w:rFonts w:hint="eastAsia"/>
          <w:lang w:val="en-GB"/>
        </w:rPr>
        <w:t xml:space="preserve">modify </w:t>
      </w:r>
      <w:r w:rsidR="00957A29">
        <w:rPr>
          <w:lang w:val="en-GB"/>
        </w:rPr>
        <w:t xml:space="preserve">the I/O </w:t>
      </w:r>
      <w:r>
        <w:rPr>
          <w:rFonts w:hint="eastAsia"/>
          <w:lang w:val="en-GB"/>
        </w:rPr>
        <w:t xml:space="preserve">ports </w:t>
      </w:r>
      <w:r w:rsidR="00957A29">
        <w:rPr>
          <w:lang w:val="en-GB"/>
        </w:rPr>
        <w:t xml:space="preserve">of the </w:t>
      </w:r>
      <w:r>
        <w:rPr>
          <w:rFonts w:hint="eastAsia"/>
          <w:lang w:val="en-GB"/>
        </w:rPr>
        <w:t>LBP block</w:t>
      </w:r>
      <w:r w:rsidR="00AA17CF">
        <w:rPr>
          <w:lang w:val="en-GB"/>
        </w:rPr>
        <w:t>.</w:t>
      </w:r>
      <w:r>
        <w:rPr>
          <w:rFonts w:hint="eastAsia"/>
          <w:lang w:val="en-GB"/>
        </w:rPr>
        <w:t xml:space="preserve"> </w:t>
      </w:r>
      <w:r>
        <w:rPr>
          <w:lang w:val="en-GB"/>
        </w:rPr>
        <w:t xml:space="preserve">The block diagram of </w:t>
      </w:r>
      <w:r>
        <w:rPr>
          <w:rFonts w:hint="eastAsia"/>
          <w:lang w:val="en-GB"/>
        </w:rPr>
        <w:t>the testbed-DUT</w:t>
      </w:r>
      <w:r w:rsidR="00B85A21">
        <w:rPr>
          <w:rFonts w:hint="eastAsia"/>
          <w:lang w:val="en-GB"/>
        </w:rPr>
        <w:t xml:space="preserve"> </w:t>
      </w:r>
      <w:r>
        <w:rPr>
          <w:rFonts w:hint="eastAsia"/>
          <w:lang w:val="en-GB"/>
        </w:rPr>
        <w:t xml:space="preserve">(design under test) </w:t>
      </w:r>
      <w:r w:rsidRPr="00A94890">
        <w:rPr>
          <w:lang w:val="en-GB"/>
        </w:rPr>
        <w:t xml:space="preserve">system is as shown in </w:t>
      </w:r>
      <w:r w:rsidRPr="0043117D">
        <w:rPr>
          <w:b/>
          <w:bCs/>
          <w:lang w:val="en-GB"/>
        </w:rPr>
        <w:t>Fig2</w:t>
      </w:r>
      <w:r w:rsidRPr="00D2782D">
        <w:rPr>
          <w:rFonts w:hint="eastAsia"/>
          <w:lang w:val="en-GB"/>
        </w:rPr>
        <w:t>.</w:t>
      </w:r>
    </w:p>
    <w:p w14:paraId="43680DB4" w14:textId="05A1F75D" w:rsidR="00DE505E" w:rsidRDefault="00B93636" w:rsidP="00DE505E">
      <w:pPr>
        <w:jc w:val="center"/>
        <w:rPr>
          <w:rFonts w:ascii="新細明體" w:hAnsi="新細明體"/>
          <w:lang w:val="en-GB"/>
        </w:rPr>
      </w:pPr>
      <w:r w:rsidRPr="00B93636">
        <w:rPr>
          <w:rFonts w:ascii="新細明體" w:hAnsi="新細明體"/>
          <w:noProof/>
          <w:lang w:val="en-GB"/>
        </w:rPr>
        <w:drawing>
          <wp:inline distT="0" distB="0" distL="0" distR="0" wp14:anchorId="319B63F5" wp14:editId="6A0595A1">
            <wp:extent cx="3439236" cy="2760440"/>
            <wp:effectExtent l="0" t="0" r="8890" b="1905"/>
            <wp:docPr id="51917646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6466" name="圖片 1" descr="一張含有 文字, 螢幕擷取畫面, 圖表, 數字 的圖片&#10;&#10;自動產生的描述"/>
                    <pic:cNvPicPr/>
                  </pic:nvPicPr>
                  <pic:blipFill>
                    <a:blip r:embed="rId9"/>
                    <a:stretch>
                      <a:fillRect/>
                    </a:stretch>
                  </pic:blipFill>
                  <pic:spPr>
                    <a:xfrm>
                      <a:off x="0" y="0"/>
                      <a:ext cx="3448924" cy="2768216"/>
                    </a:xfrm>
                    <a:prstGeom prst="rect">
                      <a:avLst/>
                    </a:prstGeom>
                  </pic:spPr>
                </pic:pic>
              </a:graphicData>
            </a:graphic>
          </wp:inline>
        </w:drawing>
      </w:r>
    </w:p>
    <w:p w14:paraId="09E27F6C" w14:textId="0B5F7D39" w:rsidR="00AA17CF" w:rsidRPr="00477BCD" w:rsidRDefault="00DE505E" w:rsidP="00C6451B">
      <w:pPr>
        <w:jc w:val="center"/>
        <w:rPr>
          <w:lang w:val="en-GB"/>
        </w:rPr>
      </w:pPr>
      <w:bookmarkStart w:id="1" w:name="_Hlk98526899"/>
      <w:r w:rsidRPr="00A94890">
        <w:rPr>
          <w:lang w:val="en-GB"/>
        </w:rPr>
        <w:t>Fig</w:t>
      </w:r>
      <w:r w:rsidR="001C004F">
        <w:rPr>
          <w:lang w:val="en-GB"/>
        </w:rPr>
        <w:t>2</w:t>
      </w:r>
      <w:r w:rsidRPr="00A94890">
        <w:rPr>
          <w:lang w:val="en-GB"/>
        </w:rPr>
        <w:t>. The block diagram o</w:t>
      </w:r>
      <w:r w:rsidR="005648B5">
        <w:rPr>
          <w:rFonts w:hint="eastAsia"/>
          <w:lang w:val="en-GB"/>
        </w:rPr>
        <w:t>f local binary pattern circuit</w:t>
      </w:r>
    </w:p>
    <w:bookmarkEnd w:id="1"/>
    <w:p w14:paraId="513EFB38" w14:textId="0A20D3A2" w:rsidR="00003F83" w:rsidRDefault="00003F83" w:rsidP="007D2548">
      <w:pPr>
        <w:ind w:firstLine="360"/>
        <w:jc w:val="center"/>
        <w:rPr>
          <w:b/>
          <w:bCs/>
          <w:lang w:val="en-GB"/>
        </w:rPr>
      </w:pPr>
    </w:p>
    <w:p w14:paraId="29CF7E15" w14:textId="7D3C1AAA" w:rsidR="00376B42" w:rsidRPr="004E4D42" w:rsidRDefault="001C004F" w:rsidP="004E4D42">
      <w:pPr>
        <w:numPr>
          <w:ilvl w:val="0"/>
          <w:numId w:val="33"/>
        </w:numPr>
        <w:rPr>
          <w:sz w:val="28"/>
          <w:szCs w:val="28"/>
          <w:lang w:val="en-GB"/>
        </w:rPr>
      </w:pPr>
      <w:r>
        <w:rPr>
          <w:lang w:val="en-GB"/>
        </w:rPr>
        <w:br w:type="page"/>
      </w:r>
      <w:r w:rsidR="00DD4580">
        <w:rPr>
          <w:b/>
          <w:sz w:val="28"/>
          <w:szCs w:val="28"/>
        </w:rPr>
        <w:lastRenderedPageBreak/>
        <w:t xml:space="preserve">Port list of </w:t>
      </w:r>
      <w:proofErr w:type="gramStart"/>
      <w:r w:rsidR="005648B5">
        <w:rPr>
          <w:rFonts w:hint="eastAsia"/>
          <w:b/>
          <w:sz w:val="28"/>
          <w:szCs w:val="28"/>
        </w:rPr>
        <w:t>LBP</w:t>
      </w:r>
      <w:proofErr w:type="gramEnd"/>
      <w:r w:rsidR="00DD4580" w:rsidRPr="00A94890">
        <w:rPr>
          <w:b/>
          <w:sz w:val="28"/>
          <w:szCs w:val="28"/>
        </w:rPr>
        <w:t>:</w:t>
      </w:r>
    </w:p>
    <w:tbl>
      <w:tblPr>
        <w:tblStyle w:val="4-1"/>
        <w:tblW w:w="9606" w:type="dxa"/>
        <w:tblLook w:val="04A0" w:firstRow="1" w:lastRow="0" w:firstColumn="1" w:lastColumn="0" w:noHBand="0" w:noVBand="1"/>
      </w:tblPr>
      <w:tblGrid>
        <w:gridCol w:w="2287"/>
        <w:gridCol w:w="2141"/>
        <w:gridCol w:w="1634"/>
        <w:gridCol w:w="3544"/>
      </w:tblGrid>
      <w:tr w:rsidR="00DE5708" w:rsidRPr="00DE5708" w14:paraId="40A91BDF" w14:textId="77777777" w:rsidTr="00DE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5835D791" w14:textId="77777777" w:rsidR="00DE5708" w:rsidRPr="00DE5708" w:rsidRDefault="00DE5708" w:rsidP="00DE5708">
            <w:pPr>
              <w:jc w:val="center"/>
              <w:rPr>
                <w:color w:val="FFFFFF"/>
                <w:lang w:val="en-GB"/>
              </w:rPr>
            </w:pPr>
            <w:r w:rsidRPr="00DE5708">
              <w:rPr>
                <w:color w:val="FFFFFF"/>
                <w:lang w:val="en-GB"/>
              </w:rPr>
              <w:t>Signal</w:t>
            </w:r>
          </w:p>
        </w:tc>
        <w:tc>
          <w:tcPr>
            <w:tcW w:w="2141" w:type="dxa"/>
          </w:tcPr>
          <w:p w14:paraId="249BC240" w14:textId="77777777" w:rsidR="00DE5708" w:rsidRPr="00DE5708" w:rsidRDefault="00DE5708" w:rsidP="00DE5708">
            <w:pPr>
              <w:jc w:val="center"/>
              <w:cnfStyle w:val="100000000000" w:firstRow="1" w:lastRow="0" w:firstColumn="0" w:lastColumn="0" w:oddVBand="0" w:evenVBand="0" w:oddHBand="0" w:evenHBand="0" w:firstRowFirstColumn="0" w:firstRowLastColumn="0" w:lastRowFirstColumn="0" w:lastRowLastColumn="0"/>
              <w:rPr>
                <w:color w:val="FFFFFF"/>
                <w:lang w:val="en-GB"/>
              </w:rPr>
            </w:pPr>
            <w:r w:rsidRPr="00DE5708">
              <w:rPr>
                <w:color w:val="FFFFFF"/>
                <w:lang w:val="en-GB"/>
              </w:rPr>
              <w:t>I/O</w:t>
            </w:r>
          </w:p>
        </w:tc>
        <w:tc>
          <w:tcPr>
            <w:tcW w:w="1634" w:type="dxa"/>
          </w:tcPr>
          <w:p w14:paraId="0677CC4C" w14:textId="77777777" w:rsidR="00DE5708" w:rsidRPr="00DE5708" w:rsidRDefault="00DE5708" w:rsidP="00DE5708">
            <w:pPr>
              <w:jc w:val="center"/>
              <w:cnfStyle w:val="100000000000" w:firstRow="1" w:lastRow="0" w:firstColumn="0" w:lastColumn="0" w:oddVBand="0" w:evenVBand="0" w:oddHBand="0" w:evenHBand="0" w:firstRowFirstColumn="0" w:firstRowLastColumn="0" w:lastRowFirstColumn="0" w:lastRowLastColumn="0"/>
              <w:rPr>
                <w:color w:val="FFFFFF"/>
                <w:lang w:val="en-GB"/>
              </w:rPr>
            </w:pPr>
            <w:r w:rsidRPr="00DE5708">
              <w:rPr>
                <w:color w:val="FFFFFF"/>
                <w:lang w:val="en-GB"/>
              </w:rPr>
              <w:t>Bit-width</w:t>
            </w:r>
          </w:p>
        </w:tc>
        <w:tc>
          <w:tcPr>
            <w:tcW w:w="3544" w:type="dxa"/>
          </w:tcPr>
          <w:p w14:paraId="3CE5382E" w14:textId="77777777" w:rsidR="00DE5708" w:rsidRPr="00DE5708" w:rsidRDefault="00DE5708" w:rsidP="00DE5708">
            <w:pPr>
              <w:jc w:val="center"/>
              <w:cnfStyle w:val="100000000000" w:firstRow="1" w:lastRow="0" w:firstColumn="0" w:lastColumn="0" w:oddVBand="0" w:evenVBand="0" w:oddHBand="0" w:evenHBand="0" w:firstRowFirstColumn="0" w:firstRowLastColumn="0" w:lastRowFirstColumn="0" w:lastRowLastColumn="0"/>
              <w:rPr>
                <w:color w:val="FFFFFF"/>
                <w:lang w:val="en-GB"/>
              </w:rPr>
            </w:pPr>
            <w:r w:rsidRPr="00DE5708">
              <w:rPr>
                <w:color w:val="FFFFFF"/>
                <w:lang w:val="en-GB"/>
              </w:rPr>
              <w:t>Description</w:t>
            </w:r>
          </w:p>
        </w:tc>
      </w:tr>
      <w:tr w:rsidR="00DE5708" w:rsidRPr="00DE5708" w14:paraId="1BA7EFE6" w14:textId="77777777" w:rsidTr="00DE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329F07B7" w14:textId="77777777" w:rsidR="00DE5708" w:rsidRPr="00DE5708" w:rsidRDefault="00DE5708" w:rsidP="00DE5708">
            <w:pPr>
              <w:jc w:val="center"/>
              <w:rPr>
                <w:lang w:val="en-GB"/>
              </w:rPr>
            </w:pPr>
            <w:proofErr w:type="spellStart"/>
            <w:r w:rsidRPr="00DE5708">
              <w:rPr>
                <w:lang w:val="en-GB"/>
              </w:rPr>
              <w:t>clk</w:t>
            </w:r>
            <w:proofErr w:type="spellEnd"/>
          </w:p>
        </w:tc>
        <w:tc>
          <w:tcPr>
            <w:tcW w:w="2141" w:type="dxa"/>
          </w:tcPr>
          <w:p w14:paraId="19F7B8D2"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I</w:t>
            </w:r>
          </w:p>
        </w:tc>
        <w:tc>
          <w:tcPr>
            <w:tcW w:w="1634" w:type="dxa"/>
          </w:tcPr>
          <w:p w14:paraId="4F7A12C0"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1</w:t>
            </w:r>
          </w:p>
        </w:tc>
        <w:tc>
          <w:tcPr>
            <w:tcW w:w="3544" w:type="dxa"/>
          </w:tcPr>
          <w:p w14:paraId="192E2E03"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Clock signal</w:t>
            </w:r>
          </w:p>
        </w:tc>
      </w:tr>
      <w:tr w:rsidR="00DE5708" w:rsidRPr="00DE5708" w14:paraId="705B281B" w14:textId="77777777" w:rsidTr="00DE5708">
        <w:tc>
          <w:tcPr>
            <w:cnfStyle w:val="001000000000" w:firstRow="0" w:lastRow="0" w:firstColumn="1" w:lastColumn="0" w:oddVBand="0" w:evenVBand="0" w:oddHBand="0" w:evenHBand="0" w:firstRowFirstColumn="0" w:firstRowLastColumn="0" w:lastRowFirstColumn="0" w:lastRowLastColumn="0"/>
            <w:tcW w:w="2287" w:type="dxa"/>
          </w:tcPr>
          <w:p w14:paraId="14AB16FC" w14:textId="77777777" w:rsidR="00DE5708" w:rsidRPr="00DE5708" w:rsidRDefault="00DE5708" w:rsidP="00DE5708">
            <w:pPr>
              <w:jc w:val="center"/>
              <w:rPr>
                <w:lang w:val="en-GB"/>
              </w:rPr>
            </w:pPr>
            <w:proofErr w:type="spellStart"/>
            <w:r w:rsidRPr="00DE5708">
              <w:rPr>
                <w:lang w:val="en-GB"/>
              </w:rPr>
              <w:t>rst</w:t>
            </w:r>
            <w:proofErr w:type="spellEnd"/>
          </w:p>
        </w:tc>
        <w:tc>
          <w:tcPr>
            <w:tcW w:w="2141" w:type="dxa"/>
          </w:tcPr>
          <w:p w14:paraId="029D7F84"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I</w:t>
            </w:r>
          </w:p>
        </w:tc>
        <w:tc>
          <w:tcPr>
            <w:tcW w:w="1634" w:type="dxa"/>
          </w:tcPr>
          <w:p w14:paraId="6F31A6BE"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1</w:t>
            </w:r>
          </w:p>
        </w:tc>
        <w:tc>
          <w:tcPr>
            <w:tcW w:w="3544" w:type="dxa"/>
          </w:tcPr>
          <w:p w14:paraId="5ED6C547"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Reset signal</w:t>
            </w:r>
          </w:p>
        </w:tc>
      </w:tr>
      <w:tr w:rsidR="00DE5708" w:rsidRPr="00DE5708" w14:paraId="71335F77" w14:textId="77777777" w:rsidTr="00DE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741E828D" w14:textId="77777777" w:rsidR="00DE5708" w:rsidRPr="00DE5708" w:rsidRDefault="00DE5708" w:rsidP="00DE5708">
            <w:pPr>
              <w:jc w:val="center"/>
              <w:rPr>
                <w:lang w:val="en-GB"/>
              </w:rPr>
            </w:pPr>
            <w:r w:rsidRPr="00DE5708">
              <w:rPr>
                <w:lang w:val="en-GB"/>
              </w:rPr>
              <w:t>enable</w:t>
            </w:r>
          </w:p>
        </w:tc>
        <w:tc>
          <w:tcPr>
            <w:tcW w:w="2141" w:type="dxa"/>
          </w:tcPr>
          <w:p w14:paraId="5183470B"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I</w:t>
            </w:r>
          </w:p>
        </w:tc>
        <w:tc>
          <w:tcPr>
            <w:tcW w:w="1634" w:type="dxa"/>
          </w:tcPr>
          <w:p w14:paraId="34495986"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1</w:t>
            </w:r>
          </w:p>
        </w:tc>
        <w:tc>
          <w:tcPr>
            <w:tcW w:w="3544" w:type="dxa"/>
          </w:tcPr>
          <w:p w14:paraId="7CFC2C10"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Circuit enabling signal</w:t>
            </w:r>
          </w:p>
        </w:tc>
      </w:tr>
      <w:tr w:rsidR="00DE5708" w:rsidRPr="00DE5708" w14:paraId="74F8E775" w14:textId="77777777" w:rsidTr="00DE5708">
        <w:tc>
          <w:tcPr>
            <w:cnfStyle w:val="001000000000" w:firstRow="0" w:lastRow="0" w:firstColumn="1" w:lastColumn="0" w:oddVBand="0" w:evenVBand="0" w:oddHBand="0" w:evenHBand="0" w:firstRowFirstColumn="0" w:firstRowLastColumn="0" w:lastRowFirstColumn="0" w:lastRowLastColumn="0"/>
            <w:tcW w:w="2287" w:type="dxa"/>
          </w:tcPr>
          <w:p w14:paraId="5AE24998" w14:textId="77777777" w:rsidR="00DE5708" w:rsidRPr="00DE5708" w:rsidRDefault="00DE5708" w:rsidP="00DE5708">
            <w:pPr>
              <w:jc w:val="center"/>
              <w:rPr>
                <w:lang w:val="en-GB"/>
              </w:rPr>
            </w:pPr>
            <w:proofErr w:type="spellStart"/>
            <w:r w:rsidRPr="00DE5708">
              <w:rPr>
                <w:lang w:val="en-GB"/>
              </w:rPr>
              <w:t>gray_addr</w:t>
            </w:r>
            <w:proofErr w:type="spellEnd"/>
          </w:p>
        </w:tc>
        <w:tc>
          <w:tcPr>
            <w:tcW w:w="2141" w:type="dxa"/>
          </w:tcPr>
          <w:p w14:paraId="362E45AE"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O</w:t>
            </w:r>
          </w:p>
        </w:tc>
        <w:tc>
          <w:tcPr>
            <w:tcW w:w="1634" w:type="dxa"/>
          </w:tcPr>
          <w:p w14:paraId="2833E88C"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12</w:t>
            </w:r>
          </w:p>
        </w:tc>
        <w:tc>
          <w:tcPr>
            <w:tcW w:w="3544" w:type="dxa"/>
          </w:tcPr>
          <w:p w14:paraId="6A6D0F82"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Address signal connected to RAM_GRAY</w:t>
            </w:r>
          </w:p>
        </w:tc>
      </w:tr>
      <w:tr w:rsidR="00DE5708" w:rsidRPr="00DE5708" w14:paraId="29D37ABF" w14:textId="77777777" w:rsidTr="00DE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0BD46FAA" w14:textId="77777777" w:rsidR="00DE5708" w:rsidRPr="00DE5708" w:rsidRDefault="00DE5708" w:rsidP="00DE5708">
            <w:pPr>
              <w:jc w:val="center"/>
              <w:rPr>
                <w:lang w:val="en-GB"/>
              </w:rPr>
            </w:pPr>
            <w:proofErr w:type="spellStart"/>
            <w:r w:rsidRPr="00DE5708">
              <w:rPr>
                <w:lang w:val="en-GB"/>
              </w:rPr>
              <w:t>gray_OE</w:t>
            </w:r>
            <w:proofErr w:type="spellEnd"/>
          </w:p>
        </w:tc>
        <w:tc>
          <w:tcPr>
            <w:tcW w:w="2141" w:type="dxa"/>
          </w:tcPr>
          <w:p w14:paraId="6FCC7F7B"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O</w:t>
            </w:r>
          </w:p>
        </w:tc>
        <w:tc>
          <w:tcPr>
            <w:tcW w:w="1634" w:type="dxa"/>
          </w:tcPr>
          <w:p w14:paraId="134390C4"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1</w:t>
            </w:r>
          </w:p>
        </w:tc>
        <w:tc>
          <w:tcPr>
            <w:tcW w:w="3544" w:type="dxa"/>
          </w:tcPr>
          <w:p w14:paraId="22156514"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Read enable signal to RAM_GRAY</w:t>
            </w:r>
          </w:p>
        </w:tc>
      </w:tr>
      <w:tr w:rsidR="00DE5708" w:rsidRPr="00DE5708" w14:paraId="2F15102F" w14:textId="77777777" w:rsidTr="00DE5708">
        <w:tc>
          <w:tcPr>
            <w:cnfStyle w:val="001000000000" w:firstRow="0" w:lastRow="0" w:firstColumn="1" w:lastColumn="0" w:oddVBand="0" w:evenVBand="0" w:oddHBand="0" w:evenHBand="0" w:firstRowFirstColumn="0" w:firstRowLastColumn="0" w:lastRowFirstColumn="0" w:lastRowLastColumn="0"/>
            <w:tcW w:w="2287" w:type="dxa"/>
          </w:tcPr>
          <w:p w14:paraId="3118B9FE" w14:textId="77777777" w:rsidR="00DE5708" w:rsidRPr="00DE5708" w:rsidRDefault="00DE5708" w:rsidP="00DE5708">
            <w:pPr>
              <w:jc w:val="center"/>
              <w:rPr>
                <w:lang w:val="en-GB"/>
              </w:rPr>
            </w:pPr>
            <w:proofErr w:type="spellStart"/>
            <w:r w:rsidRPr="00DE5708">
              <w:rPr>
                <w:lang w:val="en-GB"/>
              </w:rPr>
              <w:t>gray_data</w:t>
            </w:r>
            <w:proofErr w:type="spellEnd"/>
          </w:p>
        </w:tc>
        <w:tc>
          <w:tcPr>
            <w:tcW w:w="2141" w:type="dxa"/>
          </w:tcPr>
          <w:p w14:paraId="1CA41F7D"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I</w:t>
            </w:r>
          </w:p>
        </w:tc>
        <w:tc>
          <w:tcPr>
            <w:tcW w:w="1634" w:type="dxa"/>
          </w:tcPr>
          <w:p w14:paraId="5F58CC8F"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8</w:t>
            </w:r>
          </w:p>
        </w:tc>
        <w:tc>
          <w:tcPr>
            <w:tcW w:w="3544" w:type="dxa"/>
          </w:tcPr>
          <w:p w14:paraId="6CAC7518"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Read data signal from RAM_GRAY</w:t>
            </w:r>
          </w:p>
        </w:tc>
      </w:tr>
      <w:tr w:rsidR="00DE5708" w:rsidRPr="00DE5708" w14:paraId="4009222C" w14:textId="77777777" w:rsidTr="00DE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561A954B" w14:textId="77777777" w:rsidR="00DE5708" w:rsidRPr="00DE5708" w:rsidRDefault="00DE5708" w:rsidP="00DE5708">
            <w:pPr>
              <w:jc w:val="center"/>
              <w:rPr>
                <w:lang w:val="en-GB"/>
              </w:rPr>
            </w:pPr>
            <w:proofErr w:type="spellStart"/>
            <w:r w:rsidRPr="00DE5708">
              <w:rPr>
                <w:lang w:val="en-GB"/>
              </w:rPr>
              <w:t>lbp_addr</w:t>
            </w:r>
            <w:proofErr w:type="spellEnd"/>
          </w:p>
        </w:tc>
        <w:tc>
          <w:tcPr>
            <w:tcW w:w="2141" w:type="dxa"/>
          </w:tcPr>
          <w:p w14:paraId="54DE3D41"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O</w:t>
            </w:r>
          </w:p>
        </w:tc>
        <w:tc>
          <w:tcPr>
            <w:tcW w:w="1634" w:type="dxa"/>
          </w:tcPr>
          <w:p w14:paraId="6CE0CCBD"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12</w:t>
            </w:r>
          </w:p>
        </w:tc>
        <w:tc>
          <w:tcPr>
            <w:tcW w:w="3544" w:type="dxa"/>
          </w:tcPr>
          <w:p w14:paraId="071B5E9B"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Address signal connected to RAM_LBP</w:t>
            </w:r>
          </w:p>
        </w:tc>
      </w:tr>
      <w:tr w:rsidR="00DE5708" w:rsidRPr="00DE5708" w14:paraId="189B1020" w14:textId="77777777" w:rsidTr="00DE5708">
        <w:tc>
          <w:tcPr>
            <w:cnfStyle w:val="001000000000" w:firstRow="0" w:lastRow="0" w:firstColumn="1" w:lastColumn="0" w:oddVBand="0" w:evenVBand="0" w:oddHBand="0" w:evenHBand="0" w:firstRowFirstColumn="0" w:firstRowLastColumn="0" w:lastRowFirstColumn="0" w:lastRowLastColumn="0"/>
            <w:tcW w:w="2287" w:type="dxa"/>
          </w:tcPr>
          <w:p w14:paraId="3970BEDD" w14:textId="77777777" w:rsidR="00DE5708" w:rsidRPr="00DE5708" w:rsidRDefault="00DE5708" w:rsidP="00DE5708">
            <w:pPr>
              <w:jc w:val="center"/>
              <w:rPr>
                <w:lang w:val="en-GB"/>
              </w:rPr>
            </w:pPr>
            <w:proofErr w:type="spellStart"/>
            <w:r w:rsidRPr="00DE5708">
              <w:rPr>
                <w:lang w:val="en-GB"/>
              </w:rPr>
              <w:t>lbp_WEN</w:t>
            </w:r>
            <w:proofErr w:type="spellEnd"/>
          </w:p>
        </w:tc>
        <w:tc>
          <w:tcPr>
            <w:tcW w:w="2141" w:type="dxa"/>
          </w:tcPr>
          <w:p w14:paraId="3556E5B3"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O</w:t>
            </w:r>
          </w:p>
        </w:tc>
        <w:tc>
          <w:tcPr>
            <w:tcW w:w="1634" w:type="dxa"/>
          </w:tcPr>
          <w:p w14:paraId="61B6CD75"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1</w:t>
            </w:r>
          </w:p>
        </w:tc>
        <w:tc>
          <w:tcPr>
            <w:tcW w:w="3544" w:type="dxa"/>
          </w:tcPr>
          <w:p w14:paraId="3CF4DBA5" w14:textId="77777777" w:rsidR="00DE5708" w:rsidRPr="00DE5708" w:rsidRDefault="00DE5708" w:rsidP="00DE5708">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Write enable signal to RAM_LBP</w:t>
            </w:r>
          </w:p>
        </w:tc>
      </w:tr>
      <w:tr w:rsidR="00DE5708" w:rsidRPr="00DE5708" w14:paraId="12FEF476" w14:textId="77777777" w:rsidTr="00DE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0FC66489" w14:textId="77777777" w:rsidR="00DE5708" w:rsidRPr="00DE5708" w:rsidRDefault="00DE5708" w:rsidP="00DE5708">
            <w:pPr>
              <w:jc w:val="center"/>
              <w:rPr>
                <w:lang w:val="en-GB"/>
              </w:rPr>
            </w:pPr>
            <w:proofErr w:type="spellStart"/>
            <w:r w:rsidRPr="00DE5708">
              <w:rPr>
                <w:lang w:val="en-GB"/>
              </w:rPr>
              <w:t>lbp_data</w:t>
            </w:r>
            <w:proofErr w:type="spellEnd"/>
          </w:p>
        </w:tc>
        <w:tc>
          <w:tcPr>
            <w:tcW w:w="2141" w:type="dxa"/>
          </w:tcPr>
          <w:p w14:paraId="490B8521"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O</w:t>
            </w:r>
          </w:p>
        </w:tc>
        <w:tc>
          <w:tcPr>
            <w:tcW w:w="1634" w:type="dxa"/>
          </w:tcPr>
          <w:p w14:paraId="59FF2704"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8</w:t>
            </w:r>
          </w:p>
        </w:tc>
        <w:tc>
          <w:tcPr>
            <w:tcW w:w="3544" w:type="dxa"/>
          </w:tcPr>
          <w:p w14:paraId="2C88B11A" w14:textId="77777777" w:rsidR="00DE5708" w:rsidRPr="00DE5708" w:rsidRDefault="00DE5708" w:rsidP="00DE5708">
            <w:pPr>
              <w:jc w:val="center"/>
              <w:cnfStyle w:val="000000100000" w:firstRow="0" w:lastRow="0" w:firstColumn="0" w:lastColumn="0" w:oddVBand="0" w:evenVBand="0" w:oddHBand="1" w:evenHBand="0" w:firstRowFirstColumn="0" w:firstRowLastColumn="0" w:lastRowFirstColumn="0" w:lastRowLastColumn="0"/>
              <w:rPr>
                <w:b/>
                <w:bCs/>
                <w:lang w:val="en-GB"/>
              </w:rPr>
            </w:pPr>
            <w:r w:rsidRPr="00DE5708">
              <w:rPr>
                <w:b/>
                <w:bCs/>
                <w:lang w:val="en-GB"/>
              </w:rPr>
              <w:t>Write data signal to RAM_LBP</w:t>
            </w:r>
          </w:p>
        </w:tc>
      </w:tr>
      <w:tr w:rsidR="00AB5C4E" w:rsidRPr="00DE5708" w14:paraId="179CEADB" w14:textId="77777777" w:rsidTr="00DE5708">
        <w:tc>
          <w:tcPr>
            <w:cnfStyle w:val="001000000000" w:firstRow="0" w:lastRow="0" w:firstColumn="1" w:lastColumn="0" w:oddVBand="0" w:evenVBand="0" w:oddHBand="0" w:evenHBand="0" w:firstRowFirstColumn="0" w:firstRowLastColumn="0" w:lastRowFirstColumn="0" w:lastRowLastColumn="0"/>
            <w:tcW w:w="2287" w:type="dxa"/>
          </w:tcPr>
          <w:p w14:paraId="4BAF3F5C" w14:textId="681F514E" w:rsidR="00AB5C4E" w:rsidRPr="00DE5708" w:rsidRDefault="00AB5C4E" w:rsidP="00AB5C4E">
            <w:pPr>
              <w:jc w:val="center"/>
              <w:rPr>
                <w:b w:val="0"/>
                <w:bCs w:val="0"/>
                <w:lang w:val="en-GB"/>
              </w:rPr>
            </w:pPr>
            <w:r>
              <w:rPr>
                <w:rFonts w:hint="eastAsia"/>
                <w:lang w:val="en-GB"/>
              </w:rPr>
              <w:t>finish</w:t>
            </w:r>
          </w:p>
        </w:tc>
        <w:tc>
          <w:tcPr>
            <w:tcW w:w="2141" w:type="dxa"/>
          </w:tcPr>
          <w:p w14:paraId="1D1E9506" w14:textId="653943A5" w:rsidR="00AB5C4E" w:rsidRPr="00DE5708" w:rsidRDefault="00AB5C4E" w:rsidP="00AB5C4E">
            <w:pPr>
              <w:jc w:val="center"/>
              <w:cnfStyle w:val="000000000000" w:firstRow="0" w:lastRow="0" w:firstColumn="0" w:lastColumn="0" w:oddVBand="0" w:evenVBand="0" w:oddHBand="0" w:evenHBand="0" w:firstRowFirstColumn="0" w:firstRowLastColumn="0" w:lastRowFirstColumn="0" w:lastRowLastColumn="0"/>
              <w:rPr>
                <w:b/>
                <w:bCs/>
                <w:lang w:val="en-GB"/>
              </w:rPr>
            </w:pPr>
            <w:r w:rsidRPr="00DE5708">
              <w:rPr>
                <w:b/>
                <w:bCs/>
                <w:lang w:val="en-GB"/>
              </w:rPr>
              <w:t>O</w:t>
            </w:r>
          </w:p>
        </w:tc>
        <w:tc>
          <w:tcPr>
            <w:tcW w:w="1634" w:type="dxa"/>
          </w:tcPr>
          <w:p w14:paraId="3947D089" w14:textId="6B8609D6" w:rsidR="00AB5C4E" w:rsidRPr="00DE5708" w:rsidRDefault="00AB5C4E" w:rsidP="00AB5C4E">
            <w:pPr>
              <w:jc w:val="center"/>
              <w:cnfStyle w:val="000000000000" w:firstRow="0" w:lastRow="0" w:firstColumn="0" w:lastColumn="0" w:oddVBand="0" w:evenVBand="0" w:oddHBand="0" w:evenHBand="0" w:firstRowFirstColumn="0" w:firstRowLastColumn="0" w:lastRowFirstColumn="0" w:lastRowLastColumn="0"/>
              <w:rPr>
                <w:b/>
                <w:bCs/>
                <w:lang w:val="en-GB"/>
              </w:rPr>
            </w:pPr>
            <w:r>
              <w:rPr>
                <w:rFonts w:hint="eastAsia"/>
                <w:b/>
                <w:bCs/>
                <w:lang w:val="en-GB"/>
              </w:rPr>
              <w:t>1</w:t>
            </w:r>
          </w:p>
        </w:tc>
        <w:tc>
          <w:tcPr>
            <w:tcW w:w="3544" w:type="dxa"/>
          </w:tcPr>
          <w:p w14:paraId="1317EAF1" w14:textId="13451C36" w:rsidR="00AB5C4E" w:rsidRPr="00AB5C4E" w:rsidRDefault="00AB5C4E" w:rsidP="00AB5C4E">
            <w:pPr>
              <w:jc w:val="center"/>
              <w:cnfStyle w:val="000000000000" w:firstRow="0" w:lastRow="0" w:firstColumn="0" w:lastColumn="0" w:oddVBand="0" w:evenVBand="0" w:oddHBand="0" w:evenHBand="0" w:firstRowFirstColumn="0" w:firstRowLastColumn="0" w:lastRowFirstColumn="0" w:lastRowLastColumn="0"/>
              <w:rPr>
                <w:b/>
                <w:bCs/>
              </w:rPr>
            </w:pPr>
            <w:r w:rsidRPr="00AB5C4E">
              <w:rPr>
                <w:b/>
                <w:bCs/>
              </w:rPr>
              <w:t>Indication signal of the circuit is</w:t>
            </w:r>
            <w:r>
              <w:rPr>
                <w:rFonts w:hint="eastAsia"/>
                <w:b/>
                <w:bCs/>
              </w:rPr>
              <w:t xml:space="preserve"> </w:t>
            </w:r>
            <w:r w:rsidRPr="00AB5C4E">
              <w:rPr>
                <w:b/>
                <w:bCs/>
              </w:rPr>
              <w:t>finished</w:t>
            </w:r>
          </w:p>
        </w:tc>
      </w:tr>
    </w:tbl>
    <w:p w14:paraId="55235AB5" w14:textId="39634981" w:rsidR="006A1B87" w:rsidRPr="005A65B1" w:rsidRDefault="00F403FF" w:rsidP="00210FC8">
      <w:pPr>
        <w:rPr>
          <w:b/>
          <w:lang w:val="en-GB"/>
        </w:rPr>
      </w:pPr>
      <w:r>
        <w:rPr>
          <w:rFonts w:hint="eastAsia"/>
          <w:b/>
          <w:noProof/>
          <w:lang w:val="en-GB"/>
        </w:rPr>
        <w:drawing>
          <wp:anchor distT="0" distB="0" distL="114300" distR="114300" simplePos="0" relativeHeight="251654656" behindDoc="0" locked="0" layoutInCell="1" allowOverlap="1" wp14:anchorId="0F7605EF" wp14:editId="548CFD16">
            <wp:simplePos x="0" y="0"/>
            <wp:positionH relativeFrom="column">
              <wp:posOffset>-383540</wp:posOffset>
            </wp:positionH>
            <wp:positionV relativeFrom="paragraph">
              <wp:posOffset>370840</wp:posOffset>
            </wp:positionV>
            <wp:extent cx="6605270" cy="414655"/>
            <wp:effectExtent l="0" t="0" r="0" b="0"/>
            <wp:wrapSquare wrapText="bothSides"/>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5270" cy="414655"/>
                    </a:xfrm>
                    <a:prstGeom prst="rect">
                      <a:avLst/>
                    </a:prstGeom>
                    <a:noFill/>
                  </pic:spPr>
                </pic:pic>
              </a:graphicData>
            </a:graphic>
            <wp14:sizeRelH relativeFrom="page">
              <wp14:pctWidth>0</wp14:pctWidth>
            </wp14:sizeRelH>
            <wp14:sizeRelV relativeFrom="page">
              <wp14:pctHeight>0</wp14:pctHeight>
            </wp14:sizeRelV>
          </wp:anchor>
        </w:drawing>
      </w:r>
    </w:p>
    <w:p w14:paraId="485BBEA0" w14:textId="223C4AAF" w:rsidR="007A6CD4" w:rsidRPr="00FA544A" w:rsidRDefault="00210FC8" w:rsidP="00210FC8">
      <w:pPr>
        <w:jc w:val="center"/>
        <w:rPr>
          <w:bCs/>
          <w:lang w:val="en-GB"/>
        </w:rPr>
      </w:pPr>
      <w:r>
        <w:rPr>
          <w:bCs/>
          <w:lang w:val="en-GB"/>
        </w:rPr>
        <w:t>Fig</w:t>
      </w:r>
      <w:r w:rsidR="003A3C98">
        <w:rPr>
          <w:rFonts w:hint="eastAsia"/>
          <w:bCs/>
          <w:lang w:val="en-GB"/>
        </w:rPr>
        <w:t>3</w:t>
      </w:r>
      <w:r>
        <w:rPr>
          <w:bCs/>
          <w:lang w:val="en-GB"/>
        </w:rPr>
        <w:t xml:space="preserve">. </w:t>
      </w:r>
      <w:r w:rsidRPr="00FA544A">
        <w:rPr>
          <w:bCs/>
          <w:lang w:val="en-GB"/>
        </w:rPr>
        <w:t>example waveform for RAM</w:t>
      </w:r>
    </w:p>
    <w:p w14:paraId="02ACD70C" w14:textId="77777777" w:rsidR="00003F83" w:rsidRPr="00A94890" w:rsidRDefault="003579E0" w:rsidP="003579E0">
      <w:pPr>
        <w:numPr>
          <w:ilvl w:val="0"/>
          <w:numId w:val="33"/>
        </w:numPr>
        <w:rPr>
          <w:lang w:val="en-GB"/>
        </w:rPr>
      </w:pPr>
      <w:r>
        <w:rPr>
          <w:b/>
          <w:lang w:val="en-GB"/>
        </w:rPr>
        <w:br w:type="page"/>
      </w:r>
      <w:r w:rsidR="00003F83" w:rsidRPr="00A94890">
        <w:rPr>
          <w:lang w:val="en-GB"/>
        </w:rPr>
        <w:lastRenderedPageBreak/>
        <w:t>Understand</w:t>
      </w:r>
      <w:r w:rsidR="00404D22" w:rsidRPr="00A94890">
        <w:rPr>
          <w:lang w:val="en-GB"/>
        </w:rPr>
        <w:t>ing</w:t>
      </w:r>
      <w:r w:rsidR="00003F83" w:rsidRPr="00A94890">
        <w:rPr>
          <w:lang w:val="en-GB"/>
        </w:rPr>
        <w:t xml:space="preserve"> the function</w:t>
      </w:r>
      <w:r w:rsidR="00AB6DA4" w:rsidRPr="00A94890">
        <w:rPr>
          <w:lang w:val="en-GB"/>
        </w:rPr>
        <w:t>:</w:t>
      </w:r>
    </w:p>
    <w:p w14:paraId="3BC28F72" w14:textId="77777777" w:rsidR="00003F83" w:rsidRPr="00A94890" w:rsidRDefault="0028324D">
      <w:pPr>
        <w:ind w:left="360" w:firstLine="120"/>
        <w:jc w:val="both"/>
        <w:rPr>
          <w:color w:val="FF0000"/>
          <w:lang w:val="en-GB"/>
        </w:rPr>
      </w:pPr>
      <w:r>
        <w:rPr>
          <w:lang w:val="en-GB"/>
        </w:rPr>
        <w:t xml:space="preserve">Once </w:t>
      </w:r>
      <w:r w:rsidR="00003F83" w:rsidRPr="00A94890">
        <w:rPr>
          <w:lang w:val="en-GB"/>
        </w:rPr>
        <w:t xml:space="preserve">system is initialized, </w:t>
      </w:r>
      <w:proofErr w:type="gramStart"/>
      <w:r w:rsidR="00003F83" w:rsidRPr="00A94890">
        <w:rPr>
          <w:lang w:val="en-GB"/>
        </w:rPr>
        <w:t>it</w:t>
      </w:r>
      <w:proofErr w:type="gramEnd"/>
    </w:p>
    <w:p w14:paraId="0388020A" w14:textId="32C6E489" w:rsidR="00E63451" w:rsidRPr="00E63451" w:rsidRDefault="00E63451" w:rsidP="00E63451">
      <w:pPr>
        <w:numPr>
          <w:ilvl w:val="1"/>
          <w:numId w:val="8"/>
        </w:numPr>
        <w:jc w:val="both"/>
      </w:pPr>
      <w:r w:rsidRPr="00E63451">
        <w:t>Choose a pixel in the image and select its neighboring pixels</w:t>
      </w:r>
      <w:r>
        <w:rPr>
          <w:rFonts w:hint="eastAsia"/>
        </w:rPr>
        <w:t>.</w:t>
      </w:r>
    </w:p>
    <w:p w14:paraId="53C654EC" w14:textId="025B2C57" w:rsidR="00E63451" w:rsidRPr="00E63451" w:rsidRDefault="00E63451" w:rsidP="00E63451">
      <w:pPr>
        <w:numPr>
          <w:ilvl w:val="1"/>
          <w:numId w:val="8"/>
        </w:numPr>
        <w:jc w:val="both"/>
      </w:pPr>
      <w:r w:rsidRPr="00E63451">
        <w:t>Construct the mask using threshold function</w:t>
      </w:r>
      <w:r>
        <w:rPr>
          <w:rFonts w:hint="eastAsia"/>
        </w:rPr>
        <w:t>.</w:t>
      </w:r>
    </w:p>
    <w:p w14:paraId="7C568069" w14:textId="26DCA311" w:rsidR="00E63451" w:rsidRPr="00E63451" w:rsidRDefault="00E63451" w:rsidP="00E63451">
      <w:pPr>
        <w:numPr>
          <w:ilvl w:val="1"/>
          <w:numId w:val="8"/>
        </w:numPr>
        <w:jc w:val="both"/>
      </w:pPr>
      <w:r w:rsidRPr="00E63451">
        <w:t>Combine the binary values for all neighboring pixels to obtain a binary code for the central pixel and convert it to a decimal value</w:t>
      </w:r>
      <w:r>
        <w:rPr>
          <w:rFonts w:hint="eastAsia"/>
        </w:rPr>
        <w:t>.</w:t>
      </w:r>
    </w:p>
    <w:p w14:paraId="776035F2" w14:textId="08291118" w:rsidR="00003F83" w:rsidRPr="00E63451" w:rsidRDefault="00E63451" w:rsidP="00E63451">
      <w:pPr>
        <w:numPr>
          <w:ilvl w:val="1"/>
          <w:numId w:val="8"/>
        </w:numPr>
        <w:jc w:val="both"/>
      </w:pPr>
      <w:r w:rsidRPr="00E63451">
        <w:t xml:space="preserve">Repeat steps </w:t>
      </w:r>
      <w:r>
        <w:rPr>
          <w:rFonts w:hint="eastAsia"/>
        </w:rPr>
        <w:t>a)</w:t>
      </w:r>
      <w:r w:rsidRPr="00E63451">
        <w:t>–</w:t>
      </w:r>
      <w:r>
        <w:rPr>
          <w:rFonts w:hint="eastAsia"/>
        </w:rPr>
        <w:t>c)</w:t>
      </w:r>
      <w:r w:rsidRPr="00E63451">
        <w:t xml:space="preserve"> for each pixel in the image to obtain a binary code for each pixel</w:t>
      </w:r>
      <w:r>
        <w:rPr>
          <w:rFonts w:hint="eastAsia"/>
        </w:rPr>
        <w:t>.</w:t>
      </w:r>
    </w:p>
    <w:p w14:paraId="41027AED" w14:textId="6EA590BB" w:rsidR="00003F83" w:rsidRPr="00A94890" w:rsidRDefault="00003F83">
      <w:pPr>
        <w:pStyle w:val="ac"/>
        <w:numPr>
          <w:ilvl w:val="0"/>
          <w:numId w:val="12"/>
        </w:numPr>
        <w:jc w:val="both"/>
        <w:rPr>
          <w:rFonts w:ascii="Times New Roman" w:hAnsi="Times New Roman" w:cs="Times New Roman"/>
          <w:lang w:val="en-GB"/>
        </w:rPr>
      </w:pPr>
      <w:r w:rsidRPr="00A94890">
        <w:rPr>
          <w:rFonts w:ascii="Times New Roman" w:hAnsi="Times New Roman" w:cs="Times New Roman"/>
          <w:lang w:val="en-GB"/>
        </w:rPr>
        <w:t xml:space="preserve">Know the basic design </w:t>
      </w:r>
      <w:proofErr w:type="gramStart"/>
      <w:r w:rsidRPr="00A94890">
        <w:rPr>
          <w:rFonts w:ascii="Times New Roman" w:hAnsi="Times New Roman" w:cs="Times New Roman"/>
          <w:lang w:val="en-GB"/>
        </w:rPr>
        <w:t>rules</w:t>
      </w:r>
      <w:proofErr w:type="gramEnd"/>
    </w:p>
    <w:p w14:paraId="1732B33D" w14:textId="67E3E435" w:rsidR="00003F83" w:rsidRDefault="00003F83" w:rsidP="00220559">
      <w:pPr>
        <w:pStyle w:val="ac"/>
        <w:numPr>
          <w:ilvl w:val="1"/>
          <w:numId w:val="22"/>
        </w:numPr>
        <w:jc w:val="both"/>
        <w:rPr>
          <w:rFonts w:ascii="Times New Roman" w:hAnsi="Times New Roman" w:cs="Times New Roman"/>
          <w:lang w:val="en-GB"/>
        </w:rPr>
      </w:pPr>
      <w:r w:rsidRPr="00A94890">
        <w:rPr>
          <w:rFonts w:ascii="Times New Roman" w:hAnsi="Times New Roman" w:cs="Times New Roman"/>
          <w:lang w:val="en-GB"/>
        </w:rPr>
        <w:t xml:space="preserve">All operations </w:t>
      </w:r>
      <w:r w:rsidR="00B93636">
        <w:rPr>
          <w:rFonts w:ascii="Times New Roman" w:hAnsi="Times New Roman" w:cs="Times New Roman" w:hint="eastAsia"/>
          <w:lang w:val="en-GB"/>
        </w:rPr>
        <w:t>are activated</w:t>
      </w:r>
      <w:r w:rsidRPr="00A94890">
        <w:rPr>
          <w:rFonts w:ascii="Times New Roman" w:hAnsi="Times New Roman" w:cs="Times New Roman"/>
          <w:lang w:val="en-GB"/>
        </w:rPr>
        <w:t xml:space="preserve"> on the positive edge </w:t>
      </w:r>
      <w:r w:rsidR="00B93636">
        <w:rPr>
          <w:rFonts w:ascii="Times New Roman" w:hAnsi="Times New Roman" w:cs="Times New Roman" w:hint="eastAsia"/>
          <w:lang w:val="en-GB"/>
        </w:rPr>
        <w:t>of</w:t>
      </w:r>
      <w:r w:rsidRPr="00A94890">
        <w:rPr>
          <w:rFonts w:ascii="Times New Roman" w:hAnsi="Times New Roman" w:cs="Times New Roman"/>
          <w:lang w:val="en-GB"/>
        </w:rPr>
        <w:t xml:space="preserve"> the clock</w:t>
      </w:r>
      <w:r w:rsidR="00B93636">
        <w:rPr>
          <w:rFonts w:ascii="Times New Roman" w:hAnsi="Times New Roman" w:cs="Times New Roman" w:hint="eastAsia"/>
          <w:lang w:val="en-GB"/>
        </w:rPr>
        <w:t>.</w:t>
      </w:r>
    </w:p>
    <w:p w14:paraId="0F12D62C" w14:textId="3057FC3D" w:rsidR="00003F83" w:rsidRPr="00A94890" w:rsidRDefault="00003F83" w:rsidP="00220559">
      <w:pPr>
        <w:pStyle w:val="ac"/>
        <w:numPr>
          <w:ilvl w:val="1"/>
          <w:numId w:val="22"/>
        </w:numPr>
        <w:jc w:val="both"/>
        <w:rPr>
          <w:rFonts w:ascii="Times New Roman" w:hAnsi="Times New Roman" w:cs="Times New Roman"/>
          <w:color w:val="FF0000"/>
          <w:lang w:val="en-GB"/>
        </w:rPr>
      </w:pPr>
      <w:r w:rsidRPr="00A94890">
        <w:rPr>
          <w:rFonts w:ascii="Times New Roman" w:hAnsi="Times New Roman" w:cs="Times New Roman"/>
          <w:lang w:val="en-GB"/>
        </w:rPr>
        <w:t>Control signals:</w:t>
      </w:r>
    </w:p>
    <w:p w14:paraId="60AF1380" w14:textId="535C2B4F" w:rsidR="00003F83" w:rsidRPr="00A94890" w:rsidRDefault="00766BD8" w:rsidP="000F01A9">
      <w:pPr>
        <w:numPr>
          <w:ilvl w:val="2"/>
          <w:numId w:val="22"/>
        </w:numPr>
        <w:jc w:val="both"/>
        <w:rPr>
          <w:color w:val="FF0000"/>
          <w:lang w:val="en-GB"/>
        </w:rPr>
      </w:pPr>
      <w:r>
        <w:rPr>
          <w:i/>
          <w:color w:val="FF0000"/>
          <w:lang w:val="en-GB"/>
        </w:rPr>
        <w:t>RAM_WE</w:t>
      </w:r>
      <w:r w:rsidR="00003F83" w:rsidRPr="00A94890">
        <w:rPr>
          <w:lang w:val="en-GB"/>
        </w:rPr>
        <w:t xml:space="preserve">: To store the data </w:t>
      </w:r>
      <w:r w:rsidR="00B93636">
        <w:rPr>
          <w:rFonts w:hint="eastAsia"/>
          <w:lang w:val="en-GB"/>
        </w:rPr>
        <w:t>in</w:t>
      </w:r>
      <w:r>
        <w:rPr>
          <w:lang w:val="en-GB"/>
        </w:rPr>
        <w:t xml:space="preserve">to </w:t>
      </w:r>
      <w:proofErr w:type="gramStart"/>
      <w:r>
        <w:rPr>
          <w:lang w:val="en-GB"/>
        </w:rPr>
        <w:t>RAM</w:t>
      </w:r>
      <w:proofErr w:type="gramEnd"/>
    </w:p>
    <w:p w14:paraId="378BF436" w14:textId="1991FDB2" w:rsidR="00003F83" w:rsidRPr="00A94890" w:rsidRDefault="00766BD8" w:rsidP="000F01A9">
      <w:pPr>
        <w:numPr>
          <w:ilvl w:val="2"/>
          <w:numId w:val="22"/>
        </w:numPr>
        <w:jc w:val="both"/>
        <w:rPr>
          <w:color w:val="FF0000"/>
          <w:lang w:val="en-GB"/>
        </w:rPr>
      </w:pPr>
      <w:r>
        <w:rPr>
          <w:i/>
          <w:color w:val="FF0000"/>
          <w:lang w:val="en-GB"/>
        </w:rPr>
        <w:t>RAM_OE</w:t>
      </w:r>
      <w:r w:rsidR="00003F83" w:rsidRPr="00A94890">
        <w:rPr>
          <w:lang w:val="en-GB"/>
        </w:rPr>
        <w:t>:</w:t>
      </w:r>
      <w:r w:rsidR="007D2548">
        <w:rPr>
          <w:lang w:val="en-GB"/>
        </w:rPr>
        <w:t xml:space="preserve"> </w:t>
      </w:r>
      <w:r w:rsidRPr="00A94890">
        <w:rPr>
          <w:lang w:val="en-GB"/>
        </w:rPr>
        <w:t xml:space="preserve">To read data from </w:t>
      </w:r>
      <w:proofErr w:type="gramStart"/>
      <w:r>
        <w:rPr>
          <w:lang w:val="en-GB"/>
        </w:rPr>
        <w:t>RAM</w:t>
      </w:r>
      <w:proofErr w:type="gramEnd"/>
    </w:p>
    <w:p w14:paraId="0F2485E0" w14:textId="3C1AEDB4" w:rsidR="00003F83" w:rsidRPr="00A94890" w:rsidRDefault="00B93636" w:rsidP="00E93A98">
      <w:pPr>
        <w:numPr>
          <w:ilvl w:val="2"/>
          <w:numId w:val="22"/>
        </w:numPr>
        <w:jc w:val="both"/>
        <w:rPr>
          <w:lang w:val="en-GB"/>
        </w:rPr>
      </w:pPr>
      <w:r>
        <w:rPr>
          <w:rFonts w:hint="eastAsia"/>
          <w:i/>
          <w:color w:val="FF0000"/>
          <w:lang w:val="en-GB"/>
        </w:rPr>
        <w:t>finish</w:t>
      </w:r>
      <w:r w:rsidR="00003F83" w:rsidRPr="00A94890">
        <w:rPr>
          <w:lang w:val="en-GB"/>
        </w:rPr>
        <w:t xml:space="preserve">: Stop the </w:t>
      </w:r>
      <w:proofErr w:type="gramStart"/>
      <w:r w:rsidR="00003F83" w:rsidRPr="00A94890">
        <w:rPr>
          <w:lang w:val="en-GB"/>
        </w:rPr>
        <w:t>process</w:t>
      </w:r>
      <w:proofErr w:type="gramEnd"/>
    </w:p>
    <w:p w14:paraId="07309614" w14:textId="5B717841" w:rsidR="00B41E5B" w:rsidRPr="00A94890" w:rsidRDefault="00B41E5B">
      <w:pPr>
        <w:jc w:val="both"/>
        <w:rPr>
          <w:lang w:val="en-GB"/>
        </w:rPr>
      </w:pPr>
    </w:p>
    <w:p w14:paraId="6DFA3D7A" w14:textId="484A9AC2" w:rsidR="006F5757" w:rsidRDefault="006F5757" w:rsidP="006F5757">
      <w:pPr>
        <w:numPr>
          <w:ilvl w:val="0"/>
          <w:numId w:val="33"/>
        </w:numPr>
        <w:rPr>
          <w:noProof/>
        </w:rPr>
      </w:pPr>
      <w:r>
        <w:rPr>
          <w:noProof/>
        </w:rPr>
        <w:t>Describe your design in detail</w:t>
      </w:r>
      <w:r w:rsidR="000A4CDF">
        <w:rPr>
          <w:noProof/>
        </w:rPr>
        <w:t xml:space="preserve">. You can draw internal architecture or block diagram to </w:t>
      </w:r>
      <w:r w:rsidR="00AE6ECF">
        <w:rPr>
          <w:rFonts w:hint="eastAsia"/>
          <w:noProof/>
        </w:rPr>
        <w:t>help elaborate</w:t>
      </w:r>
      <w:r w:rsidR="000A4CDF">
        <w:rPr>
          <w:noProof/>
        </w:rPr>
        <w:t xml:space="preserve"> your d</w:t>
      </w:r>
      <w:r w:rsidR="00AE6ECF">
        <w:rPr>
          <w:rFonts w:hint="eastAsia"/>
          <w:noProof/>
        </w:rPr>
        <w:t>e</w:t>
      </w:r>
      <w:r w:rsidR="000A4CDF">
        <w:rPr>
          <w:noProof/>
        </w:rPr>
        <w:t>sign</w:t>
      </w:r>
      <w:r w:rsidR="00AE6ECF">
        <w:rPr>
          <w:rFonts w:hint="eastAsia"/>
          <w:noProof/>
        </w:rPr>
        <w:t>, if don</w:t>
      </w:r>
      <w:r w:rsidR="00AE6ECF">
        <w:rPr>
          <w:noProof/>
        </w:rPr>
        <w:t>’</w:t>
      </w:r>
      <w:r w:rsidR="00AE6ECF">
        <w:rPr>
          <w:rFonts w:hint="eastAsia"/>
          <w:noProof/>
        </w:rPr>
        <w:t xml:space="preserve">t, </w:t>
      </w:r>
      <w:r w:rsidR="00D2782D">
        <w:rPr>
          <w:rFonts w:hint="eastAsia"/>
          <w:noProof/>
        </w:rPr>
        <w:t>plain text</w:t>
      </w:r>
      <w:r w:rsidR="00AE6ECF">
        <w:rPr>
          <w:rFonts w:hint="eastAsia"/>
          <w:noProof/>
        </w:rPr>
        <w:t xml:space="preserve"> description is allowed</w:t>
      </w:r>
      <w:r w:rsidR="000A4CDF">
        <w:rPr>
          <w:noProof/>
        </w:rPr>
        <w:t>.</w:t>
      </w:r>
    </w:p>
    <w:p w14:paraId="2759C50F" w14:textId="24DE39C3" w:rsidR="000A4CDF" w:rsidRDefault="00513CF8" w:rsidP="008B574A">
      <w:pPr>
        <w:jc w:val="center"/>
        <w:rPr>
          <w:noProof/>
        </w:rPr>
      </w:pPr>
      <w:r>
        <w:rPr>
          <w:rFonts w:hint="eastAsia"/>
          <w:noProof/>
        </w:rPr>
        <w:drawing>
          <wp:inline distT="0" distB="0" distL="0" distR="0" wp14:anchorId="5CC873C2" wp14:editId="7F3ADA80">
            <wp:extent cx="5040000" cy="2797303"/>
            <wp:effectExtent l="0" t="0" r="8255" b="3175"/>
            <wp:docPr id="1559008002" name="圖片 3" descr="一張含有 文字, 寫生, 圖表,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8002" name="圖片 3" descr="一張含有 文字, 寫生, 圖表, 圖畫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797303"/>
                    </a:xfrm>
                    <a:prstGeom prst="rect">
                      <a:avLst/>
                    </a:prstGeom>
                  </pic:spPr>
                </pic:pic>
              </a:graphicData>
            </a:graphic>
          </wp:inline>
        </w:drawing>
      </w:r>
    </w:p>
    <w:p w14:paraId="3C728C05" w14:textId="0B9F6FE6" w:rsidR="008B574A" w:rsidRDefault="008B574A" w:rsidP="008B574A">
      <w:pPr>
        <w:jc w:val="center"/>
        <w:rPr>
          <w:noProof/>
        </w:rPr>
      </w:pPr>
    </w:p>
    <w:p w14:paraId="39E9A3EC" w14:textId="77777777" w:rsidR="006F5757" w:rsidRDefault="000A4CDF" w:rsidP="006F5757">
      <w:pPr>
        <w:numPr>
          <w:ilvl w:val="1"/>
          <w:numId w:val="33"/>
        </w:numPr>
        <w:rPr>
          <w:noProof/>
        </w:rPr>
      </w:pPr>
      <w:r>
        <w:rPr>
          <w:noProof/>
        </w:rPr>
        <w:t>Controller</w:t>
      </w:r>
    </w:p>
    <w:p w14:paraId="736C4763" w14:textId="78F292BC" w:rsidR="008B574A" w:rsidRPr="008B574A" w:rsidRDefault="000A4CDF" w:rsidP="008B574A">
      <w:pPr>
        <w:pStyle w:val="ac"/>
        <w:numPr>
          <w:ilvl w:val="2"/>
          <w:numId w:val="33"/>
        </w:numPr>
        <w:jc w:val="both"/>
        <w:rPr>
          <w:rFonts w:ascii="Times New Roman" w:hAnsi="Times New Roman" w:cs="Times New Roman"/>
          <w:lang w:val="en-GB"/>
        </w:rPr>
      </w:pPr>
      <w:r>
        <w:rPr>
          <w:rFonts w:ascii="Times New Roman" w:hAnsi="Times New Roman" w:cs="Times New Roman"/>
          <w:lang w:val="en-GB"/>
        </w:rPr>
        <w:t>Draw your</w:t>
      </w:r>
      <w:r w:rsidRPr="00A94890">
        <w:rPr>
          <w:rFonts w:ascii="Times New Roman" w:hAnsi="Times New Roman" w:cs="Times New Roman"/>
          <w:lang w:val="en-GB"/>
        </w:rPr>
        <w:t xml:space="preserve"> state diagram</w:t>
      </w:r>
      <w:r>
        <w:rPr>
          <w:rFonts w:ascii="Times New Roman" w:hAnsi="Times New Roman" w:cs="Times New Roman"/>
          <w:lang w:val="en-GB"/>
        </w:rPr>
        <w:t xml:space="preserve"> in controller and explain it</w:t>
      </w:r>
      <w:r w:rsidR="009C5CE1">
        <w:rPr>
          <w:rFonts w:ascii="Times New Roman" w:hAnsi="Times New Roman" w:cs="Times New Roman" w:hint="eastAsia"/>
          <w:lang w:val="en-GB"/>
        </w:rPr>
        <w:t>.</w:t>
      </w:r>
    </w:p>
    <w:p w14:paraId="32D8BA45" w14:textId="7343321B" w:rsidR="000A4CDF" w:rsidRDefault="008B574A" w:rsidP="000A4CDF">
      <w:pPr>
        <w:jc w:val="center"/>
        <w:rPr>
          <w:noProof/>
        </w:rPr>
      </w:pPr>
      <w:r>
        <w:rPr>
          <w:noProof/>
        </w:rPr>
        <w:lastRenderedPageBreak/>
        <w:drawing>
          <wp:anchor distT="0" distB="0" distL="114300" distR="114300" simplePos="0" relativeHeight="251658240" behindDoc="0" locked="0" layoutInCell="1" allowOverlap="1" wp14:anchorId="73E632F0" wp14:editId="5D70C402">
            <wp:simplePos x="0" y="0"/>
            <wp:positionH relativeFrom="margin">
              <wp:align>center</wp:align>
            </wp:positionH>
            <wp:positionV relativeFrom="paragraph">
              <wp:posOffset>68101</wp:posOffset>
            </wp:positionV>
            <wp:extent cx="3600000" cy="1795233"/>
            <wp:effectExtent l="0" t="0" r="635" b="0"/>
            <wp:wrapNone/>
            <wp:docPr id="1047713554" name="圖片 5" descr="一張含有 圓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3554" name="圖片 5" descr="一張含有 圓形, 螢幕擷取畫面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795233"/>
                    </a:xfrm>
                    <a:prstGeom prst="rect">
                      <a:avLst/>
                    </a:prstGeom>
                  </pic:spPr>
                </pic:pic>
              </a:graphicData>
            </a:graphic>
            <wp14:sizeRelH relativeFrom="margin">
              <wp14:pctWidth>0</wp14:pctWidth>
            </wp14:sizeRelH>
            <wp14:sizeRelV relativeFrom="margin">
              <wp14:pctHeight>0</wp14:pctHeight>
            </wp14:sizeRelV>
          </wp:anchor>
        </w:drawing>
      </w:r>
      <w:r w:rsidR="00F403FF">
        <w:rPr>
          <w:noProof/>
        </w:rPr>
        <mc:AlternateContent>
          <mc:Choice Requires="wps">
            <w:drawing>
              <wp:inline distT="0" distB="0" distL="0" distR="0" wp14:anchorId="569BE4CA" wp14:editId="59890316">
                <wp:extent cx="5156200" cy="2639683"/>
                <wp:effectExtent l="0" t="0" r="25400" b="27940"/>
                <wp:docPr id="4"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0" cy="2639683"/>
                        </a:xfrm>
                        <a:prstGeom prst="rect">
                          <a:avLst/>
                        </a:prstGeom>
                        <a:solidFill>
                          <a:srgbClr val="FFFFFF"/>
                        </a:solidFill>
                        <a:ln w="9525">
                          <a:solidFill>
                            <a:srgbClr val="000000"/>
                          </a:solidFill>
                          <a:miter lim="800000"/>
                          <a:headEnd/>
                          <a:tailEnd/>
                        </a:ln>
                      </wps:spPr>
                      <wps:txbx>
                        <w:txbxContent>
                          <w:p w14:paraId="1E57AB63" w14:textId="13555E92" w:rsidR="008B574A" w:rsidRDefault="008B574A" w:rsidP="008B574A"/>
                          <w:p w14:paraId="6DFB784C" w14:textId="77777777" w:rsidR="008B574A" w:rsidRDefault="008B574A" w:rsidP="008B574A"/>
                          <w:p w14:paraId="18FA4C63" w14:textId="77777777" w:rsidR="008B574A" w:rsidRDefault="008B574A" w:rsidP="008B574A"/>
                          <w:p w14:paraId="23FF5E45" w14:textId="77777777" w:rsidR="008B574A" w:rsidRDefault="008B574A" w:rsidP="008B574A"/>
                          <w:p w14:paraId="4E3BDB23" w14:textId="77777777" w:rsidR="008B574A" w:rsidRDefault="008B574A" w:rsidP="008B574A"/>
                          <w:p w14:paraId="260940B2" w14:textId="77777777" w:rsidR="008B574A" w:rsidRDefault="008B574A" w:rsidP="008B574A"/>
                          <w:p w14:paraId="44B59922" w14:textId="77777777" w:rsidR="008B574A" w:rsidRDefault="008B574A" w:rsidP="008B574A"/>
                          <w:p w14:paraId="484B3ABD" w14:textId="77777777" w:rsidR="008B574A" w:rsidRDefault="008B574A" w:rsidP="008B574A"/>
                          <w:p w14:paraId="26437FE9" w14:textId="1527E0D6" w:rsidR="008B574A" w:rsidRDefault="00620731" w:rsidP="008B574A">
                            <w:r w:rsidRPr="00620731">
                              <w:t xml:space="preserve">Because this program has more calculation parts, </w:t>
                            </w:r>
                            <w:proofErr w:type="gramStart"/>
                            <w:r w:rsidRPr="00620731">
                              <w:t>in order to</w:t>
                            </w:r>
                            <w:proofErr w:type="gramEnd"/>
                            <w:r w:rsidRPr="00620731">
                              <w:t xml:space="preserve"> reduce the possibility of errors, I did not divide it into too many states for processing. Instead, I used a CALC state to represent the calculation process.</w:t>
                            </w:r>
                          </w:p>
                        </w:txbxContent>
                      </wps:txbx>
                      <wps:bodyPr rot="0" vert="horz" wrap="square" lIns="91440" tIns="45720" rIns="91440" bIns="45720" anchor="t" anchorCtr="0" upright="1">
                        <a:noAutofit/>
                      </wps:bodyPr>
                    </wps:wsp>
                  </a:graphicData>
                </a:graphic>
              </wp:inline>
            </w:drawing>
          </mc:Choice>
          <mc:Fallback>
            <w:pict>
              <v:rect w14:anchorId="569BE4CA" id="Rectangle 168" o:spid="_x0000_s1026" style="width:406pt;height:20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">
                <v:textbox>
                  <w:txbxContent>
                    <w:p w14:paraId="1E57AB63" w14:textId="13555E92" w:rsidR="008B574A" w:rsidRDefault="008B574A" w:rsidP="008B574A"/>
                    <w:p w14:paraId="6DFB784C" w14:textId="77777777" w:rsidR="008B574A" w:rsidRDefault="008B574A" w:rsidP="008B574A"/>
                    <w:p w14:paraId="18FA4C63" w14:textId="77777777" w:rsidR="008B574A" w:rsidRDefault="008B574A" w:rsidP="008B574A"/>
                    <w:p w14:paraId="23FF5E45" w14:textId="77777777" w:rsidR="008B574A" w:rsidRDefault="008B574A" w:rsidP="008B574A"/>
                    <w:p w14:paraId="4E3BDB23" w14:textId="77777777" w:rsidR="008B574A" w:rsidRDefault="008B574A" w:rsidP="008B574A"/>
                    <w:p w14:paraId="260940B2" w14:textId="77777777" w:rsidR="008B574A" w:rsidRDefault="008B574A" w:rsidP="008B574A"/>
                    <w:p w14:paraId="44B59922" w14:textId="77777777" w:rsidR="008B574A" w:rsidRDefault="008B574A" w:rsidP="008B574A"/>
                    <w:p w14:paraId="484B3ABD" w14:textId="77777777" w:rsidR="008B574A" w:rsidRDefault="008B574A" w:rsidP="008B574A"/>
                    <w:p w14:paraId="26437FE9" w14:textId="1527E0D6" w:rsidR="008B574A" w:rsidRDefault="00620731" w:rsidP="008B574A">
                      <w:r w:rsidRPr="00620731">
                        <w:t xml:space="preserve">Because this program has more calculation parts, </w:t>
                      </w:r>
                      <w:proofErr w:type="gramStart"/>
                      <w:r w:rsidRPr="00620731">
                        <w:t>in order to</w:t>
                      </w:r>
                      <w:proofErr w:type="gramEnd"/>
                      <w:r w:rsidRPr="00620731">
                        <w:t xml:space="preserve"> reduce the possibility of errors, I did not divide it into too many states for processing. Instead, I used a CALC state to represent the calculation process.</w:t>
                      </w:r>
                    </w:p>
                  </w:txbxContent>
                </v:textbox>
                <w10:anchorlock/>
              </v:rect>
            </w:pict>
          </mc:Fallback>
        </mc:AlternateContent>
      </w:r>
    </w:p>
    <w:p w14:paraId="3F6EBDD0" w14:textId="77777777" w:rsidR="000A4CDF" w:rsidRPr="00A94890" w:rsidRDefault="000A4CDF" w:rsidP="000A4CDF">
      <w:pPr>
        <w:ind w:left="960"/>
        <w:rPr>
          <w:noProof/>
        </w:rPr>
      </w:pPr>
    </w:p>
    <w:p w14:paraId="167498C0" w14:textId="1B189B33" w:rsidR="00003F83" w:rsidRDefault="00003F83" w:rsidP="009C5CE1">
      <w:pPr>
        <w:pStyle w:val="ac"/>
        <w:numPr>
          <w:ilvl w:val="0"/>
          <w:numId w:val="38"/>
        </w:numPr>
        <w:jc w:val="both"/>
        <w:rPr>
          <w:rFonts w:ascii="Times New Roman" w:hAnsi="Times New Roman" w:cs="Times New Roman"/>
          <w:lang w:val="en-GB"/>
        </w:rPr>
      </w:pPr>
      <w:r w:rsidRPr="00A94890">
        <w:rPr>
          <w:rFonts w:ascii="Times New Roman" w:hAnsi="Times New Roman" w:cs="Times New Roman"/>
          <w:lang w:val="en-GB"/>
        </w:rPr>
        <w:t xml:space="preserve">Complete </w:t>
      </w:r>
      <w:r w:rsidR="001967D0">
        <w:rPr>
          <w:rFonts w:ascii="Times New Roman" w:hAnsi="Times New Roman" w:cs="Times New Roman"/>
          <w:lang w:val="en-GB"/>
        </w:rPr>
        <w:t xml:space="preserve">the </w:t>
      </w:r>
      <w:r w:rsidR="00516A87">
        <w:rPr>
          <w:rFonts w:ascii="Times New Roman" w:hAnsi="Times New Roman" w:cs="Times New Roman" w:hint="eastAsia"/>
          <w:lang w:val="en-GB"/>
        </w:rPr>
        <w:t xml:space="preserve">LBP </w:t>
      </w:r>
      <w:r w:rsidR="00042147">
        <w:rPr>
          <w:rFonts w:ascii="Times New Roman" w:hAnsi="Times New Roman" w:cs="Times New Roman"/>
          <w:lang w:val="en-GB"/>
        </w:rPr>
        <w:t>module,</w:t>
      </w:r>
      <w:r w:rsidRPr="00A94890">
        <w:rPr>
          <w:rFonts w:ascii="Times New Roman" w:hAnsi="Times New Roman" w:cs="Times New Roman"/>
          <w:lang w:val="en-GB"/>
        </w:rPr>
        <w:t xml:space="preserve"> </w:t>
      </w:r>
      <w:r w:rsidR="00766BD8">
        <w:rPr>
          <w:rFonts w:ascii="Times New Roman" w:hAnsi="Times New Roman" w:cs="Times New Roman"/>
          <w:lang w:val="en-GB"/>
        </w:rPr>
        <w:t>in the system.</w:t>
      </w:r>
    </w:p>
    <w:p w14:paraId="1214BC78" w14:textId="77777777" w:rsidR="00003F83" w:rsidRDefault="00003F83" w:rsidP="009C5CE1">
      <w:pPr>
        <w:pStyle w:val="ac"/>
        <w:numPr>
          <w:ilvl w:val="0"/>
          <w:numId w:val="38"/>
        </w:numPr>
        <w:jc w:val="both"/>
        <w:rPr>
          <w:rFonts w:ascii="Times New Roman" w:hAnsi="Times New Roman" w:cs="Times New Roman"/>
          <w:lang w:val="en-GB"/>
        </w:rPr>
      </w:pPr>
      <w:r w:rsidRPr="00A94890">
        <w:rPr>
          <w:rFonts w:ascii="Times New Roman" w:hAnsi="Times New Roman" w:cs="Times New Roman"/>
          <w:lang w:val="en-GB"/>
        </w:rPr>
        <w:t xml:space="preserve">Compile the </w:t>
      </w:r>
      <w:proofErr w:type="spellStart"/>
      <w:r w:rsidRPr="00A94890">
        <w:rPr>
          <w:rFonts w:ascii="Times New Roman" w:hAnsi="Times New Roman" w:cs="Times New Roman"/>
          <w:lang w:val="en-GB"/>
        </w:rPr>
        <w:t>verilog</w:t>
      </w:r>
      <w:proofErr w:type="spellEnd"/>
      <w:r w:rsidRPr="00A94890">
        <w:rPr>
          <w:rFonts w:ascii="Times New Roman" w:hAnsi="Times New Roman" w:cs="Times New Roman"/>
          <w:lang w:val="en-GB"/>
        </w:rPr>
        <w:t xml:space="preserve"> code to verify the operations of this module works properly.</w:t>
      </w:r>
    </w:p>
    <w:p w14:paraId="408EFC58" w14:textId="0CE6C42A" w:rsidR="002F21CB" w:rsidRDefault="002F21CB" w:rsidP="009C5CE1">
      <w:pPr>
        <w:pStyle w:val="ac"/>
        <w:numPr>
          <w:ilvl w:val="0"/>
          <w:numId w:val="38"/>
        </w:numPr>
        <w:jc w:val="both"/>
        <w:rPr>
          <w:rFonts w:ascii="Times New Roman" w:hAnsi="Times New Roman" w:cs="Times New Roman"/>
          <w:lang w:val="en-GB"/>
        </w:rPr>
      </w:pPr>
      <w:r>
        <w:rPr>
          <w:rFonts w:ascii="Times New Roman" w:hAnsi="Times New Roman" w:cs="Times New Roman" w:hint="eastAsia"/>
          <w:lang w:val="en-GB"/>
        </w:rPr>
        <w:t>Sy</w:t>
      </w:r>
      <w:r>
        <w:rPr>
          <w:rFonts w:ascii="Times New Roman" w:hAnsi="Times New Roman" w:cs="Times New Roman"/>
          <w:lang w:val="en-GB"/>
        </w:rPr>
        <w:t xml:space="preserve">nthesize your </w:t>
      </w:r>
      <w:proofErr w:type="spellStart"/>
      <w:r w:rsidR="00BD7AD3">
        <w:rPr>
          <w:rFonts w:ascii="Times New Roman" w:hAnsi="Times New Roman" w:cs="Times New Roman" w:hint="eastAsia"/>
          <w:i/>
          <w:lang w:val="en-GB"/>
        </w:rPr>
        <w:t>LBP</w:t>
      </w:r>
      <w:r w:rsidRPr="008B5E15">
        <w:rPr>
          <w:rFonts w:ascii="Times New Roman" w:hAnsi="Times New Roman" w:cs="Times New Roman"/>
          <w:i/>
          <w:lang w:val="en-GB"/>
        </w:rPr>
        <w:t>.v</w:t>
      </w:r>
      <w:proofErr w:type="spellEnd"/>
      <w:r w:rsidR="00EA7D6A">
        <w:rPr>
          <w:rFonts w:ascii="Times New Roman" w:hAnsi="Times New Roman" w:cs="Times New Roman"/>
          <w:lang w:val="en-GB"/>
        </w:rPr>
        <w:t xml:space="preserve"> with following constraint</w:t>
      </w:r>
      <w:r w:rsidR="008B5E15">
        <w:rPr>
          <w:rFonts w:ascii="Times New Roman" w:hAnsi="Times New Roman" w:cs="Times New Roman"/>
          <w:lang w:val="en-GB"/>
        </w:rPr>
        <w:t>:</w:t>
      </w:r>
    </w:p>
    <w:p w14:paraId="48739103" w14:textId="5C461431" w:rsidR="00EA7D6A" w:rsidRDefault="00EA7D6A" w:rsidP="00EA7D6A">
      <w:pPr>
        <w:pStyle w:val="ac"/>
        <w:numPr>
          <w:ilvl w:val="0"/>
          <w:numId w:val="27"/>
        </w:numPr>
        <w:jc w:val="both"/>
        <w:rPr>
          <w:rFonts w:ascii="Times New Roman" w:hAnsi="Times New Roman" w:cs="Times New Roman"/>
          <w:lang w:val="en-GB"/>
        </w:rPr>
      </w:pPr>
      <w:r>
        <w:rPr>
          <w:rFonts w:ascii="Times New Roman" w:hAnsi="Times New Roman" w:cs="Times New Roman"/>
          <w:lang w:val="en-GB"/>
        </w:rPr>
        <w:t xml:space="preserve">Clock period: no more than </w:t>
      </w:r>
      <w:r w:rsidRPr="00507669">
        <w:rPr>
          <w:rFonts w:ascii="Times New Roman" w:hAnsi="Times New Roman" w:cs="Times New Roman"/>
          <w:color w:val="FF0000"/>
          <w:lang w:val="en-GB"/>
        </w:rPr>
        <w:t>2</w:t>
      </w:r>
      <w:r w:rsidR="00591FEF">
        <w:rPr>
          <w:rFonts w:ascii="Times New Roman" w:hAnsi="Times New Roman" w:cs="Times New Roman" w:hint="eastAsia"/>
          <w:color w:val="FF0000"/>
          <w:lang w:val="en-GB"/>
        </w:rPr>
        <w:t>.</w:t>
      </w:r>
      <w:r w:rsidRPr="00507669">
        <w:rPr>
          <w:rFonts w:ascii="Times New Roman" w:hAnsi="Times New Roman" w:cs="Times New Roman"/>
          <w:color w:val="FF0000"/>
          <w:lang w:val="en-GB"/>
        </w:rPr>
        <w:t>0 ns</w:t>
      </w:r>
      <w:r w:rsidR="008B5E15">
        <w:rPr>
          <w:rFonts w:ascii="Times New Roman" w:hAnsi="Times New Roman" w:cs="Times New Roman"/>
          <w:lang w:val="en-GB"/>
        </w:rPr>
        <w:t>.</w:t>
      </w:r>
    </w:p>
    <w:p w14:paraId="148F0027" w14:textId="77777777" w:rsidR="00EA7D6A" w:rsidRDefault="00EA7D6A" w:rsidP="00EA7D6A">
      <w:pPr>
        <w:pStyle w:val="ac"/>
        <w:numPr>
          <w:ilvl w:val="0"/>
          <w:numId w:val="27"/>
        </w:numPr>
        <w:jc w:val="both"/>
        <w:rPr>
          <w:rFonts w:ascii="Times New Roman" w:hAnsi="Times New Roman" w:cs="Times New Roman"/>
          <w:lang w:val="en-GB"/>
        </w:rPr>
      </w:pPr>
      <w:r>
        <w:rPr>
          <w:rFonts w:ascii="Times New Roman" w:hAnsi="Times New Roman" w:cs="Times New Roman"/>
          <w:lang w:val="en-GB"/>
        </w:rPr>
        <w:t>Don’t touch network: clk</w:t>
      </w:r>
      <w:r w:rsidR="008B5E15">
        <w:rPr>
          <w:rFonts w:ascii="Times New Roman" w:hAnsi="Times New Roman" w:cs="Times New Roman"/>
          <w:lang w:val="en-GB"/>
        </w:rPr>
        <w:t>.</w:t>
      </w:r>
    </w:p>
    <w:p w14:paraId="4D058666" w14:textId="639EB131" w:rsidR="008B5E15" w:rsidRDefault="008B5E15" w:rsidP="008B5E15">
      <w:pPr>
        <w:pStyle w:val="ac"/>
        <w:numPr>
          <w:ilvl w:val="0"/>
          <w:numId w:val="27"/>
        </w:numPr>
        <w:jc w:val="both"/>
        <w:rPr>
          <w:rFonts w:ascii="Times New Roman" w:hAnsi="Times New Roman" w:cs="Times New Roman"/>
          <w:lang w:val="en-GB"/>
        </w:rPr>
      </w:pPr>
      <w:r>
        <w:rPr>
          <w:rFonts w:ascii="Times New Roman" w:hAnsi="Times New Roman" w:cs="Times New Roman"/>
          <w:lang w:val="en-GB"/>
        </w:rPr>
        <w:t xml:space="preserve">Wire load model: </w:t>
      </w:r>
      <w:r w:rsidR="00AE6ECF" w:rsidRPr="00AE6ECF">
        <w:rPr>
          <w:rFonts w:ascii="Times New Roman" w:hAnsi="Times New Roman" w:cs="Times New Roman"/>
          <w:lang w:val="en-GB"/>
        </w:rPr>
        <w:t>N16ADFP_StdCellss0p72vm40c</w:t>
      </w:r>
      <w:r>
        <w:rPr>
          <w:rFonts w:ascii="Times New Roman" w:hAnsi="Times New Roman" w:cs="Times New Roman"/>
          <w:lang w:val="en-GB"/>
        </w:rPr>
        <w:t>.</w:t>
      </w:r>
    </w:p>
    <w:p w14:paraId="6801D3AA" w14:textId="1B68E3B3" w:rsidR="008B5E15" w:rsidRDefault="008B5E15" w:rsidP="008B5E15">
      <w:pPr>
        <w:pStyle w:val="ac"/>
        <w:numPr>
          <w:ilvl w:val="0"/>
          <w:numId w:val="27"/>
        </w:numPr>
        <w:jc w:val="both"/>
        <w:rPr>
          <w:rFonts w:ascii="Times New Roman" w:hAnsi="Times New Roman" w:cs="Times New Roman"/>
          <w:lang w:val="en-GB"/>
        </w:rPr>
      </w:pPr>
      <w:r>
        <w:rPr>
          <w:rFonts w:ascii="Times New Roman" w:hAnsi="Times New Roman" w:cs="Times New Roman"/>
          <w:lang w:val="en-GB"/>
        </w:rPr>
        <w:t xml:space="preserve">Synthesized </w:t>
      </w:r>
      <w:proofErr w:type="spellStart"/>
      <w:r>
        <w:rPr>
          <w:rFonts w:ascii="Times New Roman" w:hAnsi="Times New Roman" w:cs="Times New Roman"/>
          <w:lang w:val="en-GB"/>
        </w:rPr>
        <w:t>verilog</w:t>
      </w:r>
      <w:proofErr w:type="spellEnd"/>
      <w:r>
        <w:rPr>
          <w:rFonts w:ascii="Times New Roman" w:hAnsi="Times New Roman" w:cs="Times New Roman"/>
          <w:lang w:val="en-GB"/>
        </w:rPr>
        <w:t xml:space="preserve"> file: </w:t>
      </w:r>
      <w:proofErr w:type="spellStart"/>
      <w:r w:rsidR="00A42781">
        <w:rPr>
          <w:rFonts w:ascii="Times New Roman" w:hAnsi="Times New Roman" w:cs="Times New Roman" w:hint="eastAsia"/>
          <w:i/>
          <w:lang w:val="en-GB"/>
        </w:rPr>
        <w:t>LBP</w:t>
      </w:r>
      <w:r w:rsidRPr="008B5E15">
        <w:rPr>
          <w:rFonts w:ascii="Times New Roman" w:hAnsi="Times New Roman" w:cs="Times New Roman"/>
          <w:i/>
          <w:lang w:val="en-GB"/>
        </w:rPr>
        <w:t>_syn.v</w:t>
      </w:r>
      <w:proofErr w:type="spellEnd"/>
      <w:r>
        <w:rPr>
          <w:rFonts w:ascii="Times New Roman" w:hAnsi="Times New Roman" w:cs="Times New Roman"/>
          <w:lang w:val="en-GB"/>
        </w:rPr>
        <w:t>.</w:t>
      </w:r>
    </w:p>
    <w:p w14:paraId="29220E14" w14:textId="517CA456" w:rsidR="001F05C2" w:rsidRPr="009C5CE1" w:rsidRDefault="008B5E15" w:rsidP="009C5CE1">
      <w:pPr>
        <w:pStyle w:val="ac"/>
        <w:numPr>
          <w:ilvl w:val="0"/>
          <w:numId w:val="27"/>
        </w:numPr>
        <w:jc w:val="both"/>
        <w:rPr>
          <w:rFonts w:ascii="Times New Roman" w:hAnsi="Times New Roman" w:cs="Times New Roman"/>
          <w:lang w:val="en-GB"/>
        </w:rPr>
      </w:pPr>
      <w:r>
        <w:rPr>
          <w:rFonts w:ascii="Times New Roman" w:hAnsi="Times New Roman" w:cs="Times New Roman"/>
          <w:lang w:val="en-GB"/>
        </w:rPr>
        <w:t xml:space="preserve">Timing constraint file: </w:t>
      </w:r>
      <w:proofErr w:type="spellStart"/>
      <w:r w:rsidR="00A42781">
        <w:rPr>
          <w:rFonts w:ascii="Times New Roman" w:hAnsi="Times New Roman" w:cs="Times New Roman" w:hint="eastAsia"/>
          <w:i/>
          <w:lang w:val="en-GB"/>
        </w:rPr>
        <w:t>LBP</w:t>
      </w:r>
      <w:r w:rsidRPr="008B5E15">
        <w:rPr>
          <w:rFonts w:ascii="Times New Roman" w:hAnsi="Times New Roman" w:cs="Times New Roman"/>
          <w:i/>
          <w:lang w:val="en-GB"/>
        </w:rPr>
        <w:t>_syn.sdf</w:t>
      </w:r>
      <w:proofErr w:type="spellEnd"/>
      <w:r>
        <w:rPr>
          <w:rFonts w:ascii="Times New Roman" w:hAnsi="Times New Roman" w:cs="Times New Roman"/>
          <w:lang w:val="en-GB"/>
        </w:rPr>
        <w:t>.</w:t>
      </w:r>
    </w:p>
    <w:p w14:paraId="1A82EFA2" w14:textId="77777777" w:rsidR="00943EFF" w:rsidRDefault="00003F83" w:rsidP="009C5CE1">
      <w:pPr>
        <w:pStyle w:val="ac"/>
        <w:numPr>
          <w:ilvl w:val="0"/>
          <w:numId w:val="38"/>
        </w:numPr>
        <w:jc w:val="both"/>
        <w:rPr>
          <w:rFonts w:ascii="Times New Roman" w:hAnsi="Times New Roman" w:cs="Times New Roman"/>
          <w:lang w:val="en-GB"/>
        </w:rPr>
      </w:pPr>
      <w:r w:rsidRPr="00943EFF">
        <w:rPr>
          <w:rFonts w:ascii="Times New Roman" w:hAnsi="Times New Roman" w:cs="Times New Roman"/>
          <w:lang w:val="en-GB"/>
        </w:rPr>
        <w:t xml:space="preserve">Please </w:t>
      </w:r>
      <w:r w:rsidRPr="00E605E5">
        <w:rPr>
          <w:rFonts w:ascii="Times New Roman" w:hAnsi="Times New Roman" w:cs="Times New Roman"/>
          <w:b/>
          <w:lang w:val="en-GB"/>
        </w:rPr>
        <w:t>attach your waveforms</w:t>
      </w:r>
      <w:r w:rsidRPr="00943EFF">
        <w:rPr>
          <w:rFonts w:ascii="Times New Roman" w:hAnsi="Times New Roman" w:cs="Times New Roman"/>
          <w:lang w:val="en-GB"/>
        </w:rPr>
        <w:t xml:space="preserve"> and </w:t>
      </w:r>
      <w:r w:rsidRPr="00943EFF">
        <w:rPr>
          <w:rFonts w:ascii="Times New Roman" w:hAnsi="Times New Roman" w:cs="Times New Roman"/>
          <w:b/>
          <w:color w:val="FF0000"/>
          <w:lang w:val="en-GB"/>
        </w:rPr>
        <w:t>specify your operations</w:t>
      </w:r>
      <w:r w:rsidRPr="00943EFF">
        <w:rPr>
          <w:rFonts w:ascii="Times New Roman" w:hAnsi="Times New Roman" w:cs="Times New Roman"/>
          <w:lang w:val="en-GB"/>
        </w:rPr>
        <w:t xml:space="preserve"> on the waveforms.</w:t>
      </w:r>
    </w:p>
    <w:p w14:paraId="744E6419" w14:textId="32F95713" w:rsidR="005E42A0" w:rsidRDefault="005E42A0" w:rsidP="005E42A0">
      <w:pPr>
        <w:pStyle w:val="ac"/>
        <w:jc w:val="both"/>
        <w:rPr>
          <w:rFonts w:ascii="Times New Roman" w:hAnsi="Times New Roman" w:cs="Times New Roman"/>
          <w:lang w:val="en-GB"/>
        </w:rPr>
      </w:pPr>
      <w:r w:rsidRPr="005E42A0">
        <w:rPr>
          <w:rFonts w:ascii="Times New Roman" w:hAnsi="Times New Roman" w:cs="Times New Roman"/>
          <w:lang w:val="en-GB"/>
        </w:rPr>
        <w:t xml:space="preserve">Read the value of </w:t>
      </w:r>
      <w:proofErr w:type="spellStart"/>
      <w:r w:rsidRPr="005E42A0">
        <w:rPr>
          <w:rFonts w:ascii="Times New Roman" w:hAnsi="Times New Roman" w:cs="Times New Roman"/>
          <w:lang w:val="en-GB"/>
        </w:rPr>
        <w:t>gray</w:t>
      </w:r>
      <w:proofErr w:type="spellEnd"/>
      <w:r w:rsidR="00726B25">
        <w:rPr>
          <w:rFonts w:ascii="Times New Roman" w:hAnsi="Times New Roman" w:cs="Times New Roman" w:hint="eastAsia"/>
          <w:lang w:val="en-GB"/>
        </w:rPr>
        <w:t xml:space="preserve"> </w:t>
      </w:r>
      <w:r w:rsidRPr="005E42A0">
        <w:rPr>
          <w:rFonts w:ascii="Times New Roman" w:hAnsi="Times New Roman" w:cs="Times New Roman"/>
          <w:lang w:val="en-GB"/>
        </w:rPr>
        <w:t>data in sequence</w:t>
      </w:r>
      <w:r>
        <w:rPr>
          <w:rFonts w:ascii="Times New Roman" w:hAnsi="Times New Roman" w:cs="Times New Roman" w:hint="eastAsia"/>
          <w:lang w:val="en-GB"/>
        </w:rPr>
        <w:t>.</w:t>
      </w:r>
    </w:p>
    <w:p w14:paraId="76EB902C" w14:textId="1F4709F7" w:rsidR="005E42A0" w:rsidRDefault="005E42A0" w:rsidP="005E42A0">
      <w:pPr>
        <w:pStyle w:val="ac"/>
        <w:jc w:val="both"/>
        <w:rPr>
          <w:rFonts w:ascii="Times New Roman" w:hAnsi="Times New Roman" w:cs="Times New Roman"/>
          <w:lang w:val="en-GB"/>
        </w:rPr>
      </w:pPr>
      <w:proofErr w:type="spellStart"/>
      <w:r>
        <w:rPr>
          <w:rFonts w:ascii="Times New Roman" w:hAnsi="Times New Roman" w:cs="Times New Roman" w:hint="eastAsia"/>
          <w:lang w:val="en-GB"/>
        </w:rPr>
        <w:t>g_</w:t>
      </w:r>
      <w:r w:rsidR="00D36C0D">
        <w:rPr>
          <w:rFonts w:ascii="Times New Roman" w:hAnsi="Times New Roman" w:cs="Times New Roman" w:hint="eastAsia"/>
          <w:lang w:val="en-GB"/>
        </w:rPr>
        <w:t>c</w:t>
      </w:r>
      <w:proofErr w:type="spellEnd"/>
    </w:p>
    <w:p w14:paraId="240CCAC4" w14:textId="537EEE6D" w:rsidR="005E42A0" w:rsidRDefault="005E42A0" w:rsidP="005E42A0">
      <w:pPr>
        <w:pStyle w:val="ac"/>
        <w:jc w:val="both"/>
        <w:rPr>
          <w:rFonts w:ascii="Times New Roman" w:hAnsi="Times New Roman" w:cs="Times New Roman"/>
          <w:lang w:val="en-GB"/>
        </w:rPr>
      </w:pPr>
      <w:r>
        <w:rPr>
          <w:noProof/>
        </w:rPr>
        <w:drawing>
          <wp:inline distT="0" distB="0" distL="0" distR="0" wp14:anchorId="5355CAF4" wp14:editId="489DDA66">
            <wp:extent cx="5040000" cy="2703251"/>
            <wp:effectExtent l="0" t="0" r="8255" b="1905"/>
            <wp:docPr id="351636188" name="圖片 6" descr="一張含有 文字, 螢幕擷取畫面, 陳列,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36188" name="圖片 6" descr="一張含有 文字, 螢幕擷取畫面, 陳列, 電腦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703251"/>
                    </a:xfrm>
                    <a:prstGeom prst="rect">
                      <a:avLst/>
                    </a:prstGeom>
                    <a:noFill/>
                    <a:ln>
                      <a:noFill/>
                    </a:ln>
                  </pic:spPr>
                </pic:pic>
              </a:graphicData>
            </a:graphic>
          </wp:inline>
        </w:drawing>
      </w:r>
    </w:p>
    <w:p w14:paraId="21F7DF6E" w14:textId="77777777" w:rsidR="005E42A0" w:rsidRDefault="005E42A0" w:rsidP="005E42A0">
      <w:pPr>
        <w:widowControl/>
        <w:suppressAutoHyphens w:val="0"/>
        <w:spacing w:before="100" w:beforeAutospacing="1" w:after="100" w:afterAutospacing="1"/>
        <w:jc w:val="center"/>
        <w:rPr>
          <w:rFonts w:ascii="新細明體" w:hAnsi="新細明體" w:cs="新細明體"/>
          <w:kern w:val="0"/>
        </w:rPr>
      </w:pPr>
    </w:p>
    <w:p w14:paraId="5B118963" w14:textId="1AC531B7" w:rsidR="005E42A0" w:rsidRDefault="005E42A0" w:rsidP="005E42A0">
      <w:pPr>
        <w:widowControl/>
        <w:suppressAutoHyphens w:val="0"/>
        <w:spacing w:before="100" w:beforeAutospacing="1" w:after="100" w:afterAutospacing="1"/>
        <w:ind w:firstLineChars="100" w:firstLine="240"/>
        <w:rPr>
          <w:rFonts w:ascii="新細明體" w:hAnsi="新細明體" w:cs="新細明體"/>
          <w:kern w:val="0"/>
        </w:rPr>
      </w:pPr>
      <w:r>
        <w:rPr>
          <w:rFonts w:hint="eastAsia"/>
          <w:lang w:val="en-GB"/>
        </w:rPr>
        <w:lastRenderedPageBreak/>
        <w:t>g_0</w:t>
      </w:r>
    </w:p>
    <w:p w14:paraId="7D1298C1" w14:textId="292595FD" w:rsidR="005E42A0" w:rsidRDefault="005E42A0" w:rsidP="005E42A0">
      <w:pPr>
        <w:widowControl/>
        <w:suppressAutoHyphens w:val="0"/>
        <w:spacing w:before="100" w:beforeAutospacing="1" w:after="100" w:afterAutospacing="1"/>
        <w:jc w:val="center"/>
        <w:rPr>
          <w:rFonts w:ascii="新細明體" w:hAnsi="新細明體" w:cs="新細明體"/>
          <w:kern w:val="0"/>
        </w:rPr>
      </w:pPr>
      <w:r w:rsidRPr="005E42A0">
        <w:rPr>
          <w:rFonts w:ascii="新細明體" w:hAnsi="新細明體" w:cs="新細明體"/>
          <w:noProof/>
          <w:kern w:val="0"/>
        </w:rPr>
        <w:drawing>
          <wp:inline distT="0" distB="0" distL="0" distR="0" wp14:anchorId="334F1CDA" wp14:editId="36CF8A84">
            <wp:extent cx="5040000" cy="2703251"/>
            <wp:effectExtent l="0" t="0" r="8255" b="1905"/>
            <wp:docPr id="336985590" name="圖片 7" descr="一張含有 文字, 螢幕擷取畫面,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85590" name="圖片 7" descr="一張含有 文字, 螢幕擷取畫面, 電子產品, 軟體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703251"/>
                    </a:xfrm>
                    <a:prstGeom prst="rect">
                      <a:avLst/>
                    </a:prstGeom>
                    <a:noFill/>
                    <a:ln>
                      <a:noFill/>
                    </a:ln>
                  </pic:spPr>
                </pic:pic>
              </a:graphicData>
            </a:graphic>
          </wp:inline>
        </w:drawing>
      </w:r>
    </w:p>
    <w:p w14:paraId="2FF9B2C4" w14:textId="6BAD4128" w:rsidR="005E42A0" w:rsidRPr="005E42A0" w:rsidRDefault="005E42A0" w:rsidP="00D36C0D">
      <w:pPr>
        <w:widowControl/>
        <w:suppressAutoHyphens w:val="0"/>
        <w:spacing w:before="100" w:beforeAutospacing="1" w:after="100" w:afterAutospacing="1"/>
        <w:rPr>
          <w:rFonts w:ascii="新細明體" w:hAnsi="新細明體" w:cs="新細明體"/>
          <w:kern w:val="0"/>
        </w:rPr>
      </w:pPr>
      <w:r>
        <w:rPr>
          <w:rFonts w:ascii="新細明體" w:hAnsi="新細明體" w:cs="新細明體" w:hint="eastAsia"/>
          <w:kern w:val="0"/>
        </w:rPr>
        <w:t xml:space="preserve"> </w:t>
      </w:r>
      <w:r>
        <w:rPr>
          <w:rFonts w:hint="eastAsia"/>
          <w:lang w:val="en-GB"/>
        </w:rPr>
        <w:t>g_1</w:t>
      </w:r>
      <w:r>
        <w:rPr>
          <w:rFonts w:hint="eastAsia"/>
          <w:lang w:val="en-GB"/>
        </w:rPr>
        <w:t>、</w:t>
      </w:r>
      <w:r>
        <w:rPr>
          <w:rFonts w:hint="eastAsia"/>
          <w:lang w:val="en-GB"/>
        </w:rPr>
        <w:t>g_2</w:t>
      </w:r>
      <w:r>
        <w:rPr>
          <w:rFonts w:hint="eastAsia"/>
          <w:lang w:val="en-GB"/>
        </w:rPr>
        <w:t>、</w:t>
      </w:r>
      <w:r>
        <w:rPr>
          <w:rFonts w:hint="eastAsia"/>
          <w:lang w:val="en-GB"/>
        </w:rPr>
        <w:t>g_3</w:t>
      </w:r>
      <w:r>
        <w:rPr>
          <w:rFonts w:hint="eastAsia"/>
          <w:lang w:val="en-GB"/>
        </w:rPr>
        <w:t>、</w:t>
      </w:r>
      <w:r>
        <w:rPr>
          <w:rFonts w:hint="eastAsia"/>
          <w:lang w:val="en-GB"/>
        </w:rPr>
        <w:t>g_4</w:t>
      </w:r>
      <w:r>
        <w:rPr>
          <w:rFonts w:hint="eastAsia"/>
          <w:lang w:val="en-GB"/>
        </w:rPr>
        <w:t>、</w:t>
      </w:r>
      <w:r>
        <w:rPr>
          <w:rFonts w:hint="eastAsia"/>
          <w:lang w:val="en-GB"/>
        </w:rPr>
        <w:t>g_5</w:t>
      </w:r>
      <w:r>
        <w:rPr>
          <w:rFonts w:hint="eastAsia"/>
          <w:lang w:val="en-GB"/>
        </w:rPr>
        <w:t>、</w:t>
      </w:r>
      <w:r>
        <w:rPr>
          <w:rFonts w:hint="eastAsia"/>
          <w:lang w:val="en-GB"/>
        </w:rPr>
        <w:t>g_6</w:t>
      </w:r>
      <w:r>
        <w:t>,</w:t>
      </w:r>
      <w:r>
        <w:rPr>
          <w:rFonts w:hint="eastAsia"/>
        </w:rPr>
        <w:t xml:space="preserve"> then g_7</w:t>
      </w:r>
    </w:p>
    <w:p w14:paraId="0A27C791" w14:textId="7E11E7DD" w:rsidR="005E42A0" w:rsidRDefault="005E42A0" w:rsidP="00D36C0D">
      <w:pPr>
        <w:widowControl/>
        <w:suppressAutoHyphens w:val="0"/>
        <w:spacing w:before="100" w:beforeAutospacing="1" w:after="100" w:afterAutospacing="1"/>
        <w:jc w:val="center"/>
        <w:rPr>
          <w:rFonts w:ascii="新細明體" w:hAnsi="新細明體" w:cs="新細明體"/>
          <w:kern w:val="0"/>
        </w:rPr>
      </w:pPr>
      <w:r w:rsidRPr="005E42A0">
        <w:rPr>
          <w:rFonts w:ascii="新細明體" w:hAnsi="新細明體" w:cs="新細明體"/>
          <w:noProof/>
          <w:kern w:val="0"/>
        </w:rPr>
        <w:drawing>
          <wp:inline distT="0" distB="0" distL="0" distR="0" wp14:anchorId="5CDFA0C7" wp14:editId="00CDC158">
            <wp:extent cx="5040000" cy="2703251"/>
            <wp:effectExtent l="0" t="0" r="8255" b="1905"/>
            <wp:docPr id="2105014717" name="圖片 15" descr="一張含有 文字, 螢幕擷取畫面, 軟體,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4717" name="圖片 15" descr="一張含有 文字, 螢幕擷取畫面, 軟體, 電腦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2703251"/>
                    </a:xfrm>
                    <a:prstGeom prst="rect">
                      <a:avLst/>
                    </a:prstGeom>
                    <a:noFill/>
                    <a:ln>
                      <a:noFill/>
                    </a:ln>
                  </pic:spPr>
                </pic:pic>
              </a:graphicData>
            </a:graphic>
          </wp:inline>
        </w:drawing>
      </w:r>
    </w:p>
    <w:p w14:paraId="045E82BC" w14:textId="631CB246" w:rsidR="00D36C0D" w:rsidRPr="005E42A0" w:rsidRDefault="00D36C0D" w:rsidP="00D36C0D">
      <w:pPr>
        <w:widowControl/>
        <w:suppressAutoHyphens w:val="0"/>
        <w:spacing w:before="100" w:beforeAutospacing="1" w:after="100" w:afterAutospacing="1"/>
        <w:rPr>
          <w:kern w:val="0"/>
        </w:rPr>
      </w:pPr>
      <w:r>
        <w:rPr>
          <w:rFonts w:ascii="新細明體" w:hAnsi="新細明體" w:cs="新細明體" w:hint="eastAsia"/>
          <w:kern w:val="0"/>
        </w:rPr>
        <w:t xml:space="preserve"> </w:t>
      </w:r>
      <w:r w:rsidRPr="00D36C0D">
        <w:rPr>
          <w:kern w:val="0"/>
        </w:rPr>
        <w:t xml:space="preserve">Finally, </w:t>
      </w:r>
      <w:proofErr w:type="spellStart"/>
      <w:r w:rsidRPr="00D36C0D">
        <w:rPr>
          <w:kern w:val="0"/>
        </w:rPr>
        <w:t>lbp_data</w:t>
      </w:r>
      <w:proofErr w:type="spellEnd"/>
      <w:r w:rsidRPr="00D36C0D">
        <w:rPr>
          <w:kern w:val="0"/>
        </w:rPr>
        <w:t xml:space="preserve"> is output according to the comparison result.</w:t>
      </w:r>
    </w:p>
    <w:p w14:paraId="2C2FCF94" w14:textId="51364715" w:rsidR="001F05C2" w:rsidRPr="00D36C0D" w:rsidRDefault="005E42A0" w:rsidP="00D36C0D">
      <w:pPr>
        <w:widowControl/>
        <w:suppressAutoHyphens w:val="0"/>
        <w:spacing w:before="100" w:beforeAutospacing="1" w:after="100" w:afterAutospacing="1"/>
        <w:jc w:val="center"/>
        <w:rPr>
          <w:rFonts w:ascii="新細明體" w:hAnsi="新細明體" w:cs="新細明體"/>
          <w:kern w:val="0"/>
        </w:rPr>
      </w:pPr>
      <w:r w:rsidRPr="005E42A0">
        <w:rPr>
          <w:rFonts w:ascii="新細明體" w:hAnsi="新細明體" w:cs="新細明體"/>
          <w:noProof/>
          <w:kern w:val="0"/>
        </w:rPr>
        <w:drawing>
          <wp:inline distT="0" distB="0" distL="0" distR="0" wp14:anchorId="12199161" wp14:editId="2BEE8B80">
            <wp:extent cx="5038973" cy="1443489"/>
            <wp:effectExtent l="0" t="0" r="0" b="4445"/>
            <wp:docPr id="829608752" name="圖片 16" descr="一張含有 文字, 螢幕擷取畫面,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8752" name="圖片 16" descr="一張含有 文字, 螢幕擷取畫面, 電子產品, 軟體 的圖片&#10;&#10;自動產生的描述"/>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419" b="39171"/>
                    <a:stretch/>
                  </pic:blipFill>
                  <pic:spPr bwMode="auto">
                    <a:xfrm>
                      <a:off x="0" y="0"/>
                      <a:ext cx="5040000" cy="1443783"/>
                    </a:xfrm>
                    <a:prstGeom prst="rect">
                      <a:avLst/>
                    </a:prstGeom>
                    <a:noFill/>
                    <a:ln>
                      <a:noFill/>
                    </a:ln>
                    <a:extLst>
                      <a:ext uri="{53640926-AAD7-44D8-BBD7-CCE9431645EC}">
                        <a14:shadowObscured xmlns:a14="http://schemas.microsoft.com/office/drawing/2010/main"/>
                      </a:ext>
                    </a:extLst>
                  </pic:spPr>
                </pic:pic>
              </a:graphicData>
            </a:graphic>
          </wp:inline>
        </w:drawing>
      </w:r>
    </w:p>
    <w:p w14:paraId="413B1D4F" w14:textId="77777777" w:rsidR="005F08F7" w:rsidRPr="00A94890" w:rsidRDefault="005F08F7" w:rsidP="009C5CE1">
      <w:pPr>
        <w:numPr>
          <w:ilvl w:val="0"/>
          <w:numId w:val="38"/>
        </w:numPr>
        <w:jc w:val="both"/>
      </w:pPr>
      <w:r>
        <w:rPr>
          <w:rFonts w:hint="eastAsia"/>
        </w:rPr>
        <w:lastRenderedPageBreak/>
        <w:t>S</w:t>
      </w:r>
      <w:r>
        <w:t xml:space="preserve">how </w:t>
      </w:r>
      <w:proofErr w:type="spellStart"/>
      <w:r w:rsidR="001F05C2">
        <w:t>S</w:t>
      </w:r>
      <w:r w:rsidR="001967D0">
        <w:t>uper</w:t>
      </w:r>
      <w:r>
        <w:t>Lint</w:t>
      </w:r>
      <w:proofErr w:type="spellEnd"/>
      <w:r>
        <w:t xml:space="preserve"> coverage (</w:t>
      </w:r>
      <w:r w:rsidR="00C10DFC">
        <w:t>including all files</w:t>
      </w:r>
      <w:r>
        <w:t>)</w:t>
      </w:r>
    </w:p>
    <w:p w14:paraId="1AB34454" w14:textId="756F9854" w:rsidR="00003F83" w:rsidRPr="00EC539E" w:rsidRDefault="00EC539E" w:rsidP="00EC539E">
      <w:pPr>
        <w:suppressAutoHyphens w:val="0"/>
        <w:spacing w:before="100" w:beforeAutospacing="1" w:after="100" w:afterAutospacing="1"/>
        <w:jc w:val="center"/>
        <w:rPr>
          <w:rFonts w:ascii="新細明體" w:hAnsi="新細明體" w:cs="新細明體"/>
          <w:kern w:val="0"/>
        </w:rPr>
      </w:pPr>
      <w:r w:rsidRPr="00AE42F8">
        <w:rPr>
          <w:noProof/>
        </w:rPr>
        <w:drawing>
          <wp:inline distT="0" distB="0" distL="0" distR="0" wp14:anchorId="53DEDCCD" wp14:editId="6D08F6CF">
            <wp:extent cx="5040000" cy="2729949"/>
            <wp:effectExtent l="0" t="0" r="8255" b="0"/>
            <wp:docPr id="5" name="圖片 5"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軟體, 陳列 的圖片&#10;&#10;自動產生的描述"/>
                    <pic:cNvPicPr/>
                  </pic:nvPicPr>
                  <pic:blipFill>
                    <a:blip r:embed="rId17"/>
                    <a:stretch>
                      <a:fillRect/>
                    </a:stretch>
                  </pic:blipFill>
                  <pic:spPr>
                    <a:xfrm>
                      <a:off x="0" y="0"/>
                      <a:ext cx="5040000" cy="2729949"/>
                    </a:xfrm>
                    <a:prstGeom prst="rect">
                      <a:avLst/>
                    </a:prstGeom>
                  </pic:spPr>
                </pic:pic>
              </a:graphicData>
            </a:graphic>
          </wp:inline>
        </w:drawing>
      </w:r>
    </w:p>
    <w:p w14:paraId="6A09AC79" w14:textId="77777777" w:rsidR="000D1A17" w:rsidRDefault="000D1A17" w:rsidP="001F05C2">
      <w:pPr>
        <w:rPr>
          <w:lang w:val="en-GB"/>
        </w:rPr>
      </w:pPr>
    </w:p>
    <w:p w14:paraId="102A8403" w14:textId="531F3A70" w:rsidR="00507669" w:rsidRDefault="00507669" w:rsidP="001C444D">
      <w:pPr>
        <w:numPr>
          <w:ilvl w:val="0"/>
          <w:numId w:val="38"/>
        </w:numPr>
        <w:jc w:val="both"/>
      </w:pPr>
      <w:r>
        <w:t>Your</w:t>
      </w:r>
      <w:r w:rsidRPr="00507669">
        <w:rPr>
          <w:color w:val="00B0F0"/>
        </w:rPr>
        <w:t xml:space="preserve"> clock period</w:t>
      </w:r>
      <w:r>
        <w:t>,</w:t>
      </w:r>
      <w:r w:rsidRPr="00D90FE9">
        <w:rPr>
          <w:color w:val="00B0F0"/>
        </w:rPr>
        <w:t xml:space="preserve"> </w:t>
      </w:r>
      <w:r w:rsidR="00D90FE9" w:rsidRPr="00D90FE9">
        <w:rPr>
          <w:color w:val="00B0F0"/>
        </w:rPr>
        <w:t>total cell</w:t>
      </w:r>
      <w:r w:rsidR="00D90FE9">
        <w:t xml:space="preserve"> </w:t>
      </w:r>
      <w:r w:rsidRPr="00507669">
        <w:rPr>
          <w:color w:val="00B0F0"/>
        </w:rPr>
        <w:t>area</w:t>
      </w:r>
      <w:r>
        <w:t xml:space="preserve">, </w:t>
      </w:r>
      <w:r w:rsidR="00D90FE9">
        <w:rPr>
          <w:color w:val="00B0F0"/>
        </w:rPr>
        <w:t>post simulation time</w:t>
      </w:r>
      <w:r w:rsidR="00AC4F9E">
        <w:rPr>
          <w:color w:val="00B0F0"/>
        </w:rPr>
        <w:t xml:space="preserve"> </w:t>
      </w:r>
      <w:r w:rsidR="00AC4F9E">
        <w:t xml:space="preserve">with </w:t>
      </w:r>
      <w:r w:rsidR="00353CAC">
        <w:rPr>
          <w:rFonts w:hint="eastAsia"/>
        </w:rPr>
        <w:t>screenshot</w:t>
      </w:r>
      <w:r w:rsidR="00134B68">
        <w:t>.</w:t>
      </w:r>
    </w:p>
    <w:p w14:paraId="0B9045AE" w14:textId="77777777" w:rsidR="00EC539E" w:rsidRDefault="00D90FE9" w:rsidP="00BE1AF5">
      <w:pPr>
        <w:ind w:left="360"/>
        <w:jc w:val="both"/>
      </w:pPr>
      <w:r>
        <w:t>Clock period:</w:t>
      </w:r>
      <w:r w:rsidR="00EC539E">
        <w:rPr>
          <w:rFonts w:hint="eastAsia"/>
        </w:rPr>
        <w:t xml:space="preserve"> </w:t>
      </w:r>
      <w:proofErr w:type="gramStart"/>
      <w:r w:rsidR="00EC539E">
        <w:rPr>
          <w:rFonts w:hint="eastAsia"/>
        </w:rPr>
        <w:t>0.57</w:t>
      </w:r>
      <w:proofErr w:type="gramEnd"/>
    </w:p>
    <w:p w14:paraId="36E47A14" w14:textId="46558AA5" w:rsidR="007B5C1C" w:rsidRDefault="00EC539E" w:rsidP="007B5C1C">
      <w:pPr>
        <w:ind w:left="360"/>
        <w:jc w:val="center"/>
      </w:pPr>
      <w:r w:rsidRPr="003D1DD5">
        <w:rPr>
          <w:noProof/>
        </w:rPr>
        <w:drawing>
          <wp:inline distT="0" distB="0" distL="0" distR="0" wp14:anchorId="59CF0032" wp14:editId="67767439">
            <wp:extent cx="4320000" cy="4481000"/>
            <wp:effectExtent l="0" t="0" r="4445" b="0"/>
            <wp:docPr id="396082808" name="圖片 396082808" descr="一張含有 文字, 軟體, 陳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軟體, 陳列, 螢幕擷取畫面 的圖片&#10;&#10;自動產生的描述"/>
                    <pic:cNvPicPr/>
                  </pic:nvPicPr>
                  <pic:blipFill rotWithShape="1">
                    <a:blip r:embed="rId18"/>
                    <a:srcRect l="23873" t="12617" r="44297" b="26429"/>
                    <a:stretch/>
                  </pic:blipFill>
                  <pic:spPr bwMode="auto">
                    <a:xfrm>
                      <a:off x="0" y="0"/>
                      <a:ext cx="4320000" cy="4481000"/>
                    </a:xfrm>
                    <a:prstGeom prst="rect">
                      <a:avLst/>
                    </a:prstGeom>
                    <a:ln>
                      <a:noFill/>
                    </a:ln>
                    <a:extLst>
                      <a:ext uri="{53640926-AAD7-44D8-BBD7-CCE9431645EC}">
                        <a14:shadowObscured xmlns:a14="http://schemas.microsoft.com/office/drawing/2010/main"/>
                      </a:ext>
                    </a:extLst>
                  </pic:spPr>
                </pic:pic>
              </a:graphicData>
            </a:graphic>
          </wp:inline>
        </w:drawing>
      </w:r>
    </w:p>
    <w:p w14:paraId="60F3B3BC" w14:textId="77777777" w:rsidR="007B5C1C" w:rsidRDefault="007B5C1C" w:rsidP="007B5C1C">
      <w:pPr>
        <w:ind w:left="360"/>
        <w:jc w:val="center"/>
      </w:pPr>
    </w:p>
    <w:p w14:paraId="40E58B5A" w14:textId="26C64032" w:rsidR="00EC539E" w:rsidRDefault="00D90FE9" w:rsidP="00BE1AF5">
      <w:pPr>
        <w:ind w:left="360"/>
        <w:jc w:val="both"/>
      </w:pPr>
      <w:r>
        <w:lastRenderedPageBreak/>
        <w:t>Total cell area:</w:t>
      </w:r>
      <w:r w:rsidR="00EC539E">
        <w:rPr>
          <w:rFonts w:hint="eastAsia"/>
        </w:rPr>
        <w:t xml:space="preserve"> 346.032010</w:t>
      </w:r>
    </w:p>
    <w:p w14:paraId="75A7A439" w14:textId="640C249D" w:rsidR="00D90FE9" w:rsidRDefault="00EC539E" w:rsidP="00EC539E">
      <w:pPr>
        <w:ind w:left="360"/>
        <w:jc w:val="center"/>
      </w:pPr>
      <w:r w:rsidRPr="003D1DD5">
        <w:rPr>
          <w:noProof/>
        </w:rPr>
        <w:drawing>
          <wp:inline distT="0" distB="0" distL="0" distR="0" wp14:anchorId="78E5F9F2" wp14:editId="11298000">
            <wp:extent cx="4320000" cy="3848086"/>
            <wp:effectExtent l="0" t="0" r="4445" b="635"/>
            <wp:docPr id="6" name="圖片 6" descr="一張含有 文字, 軟體, 陳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軟體, 陳列, 螢幕擷取畫面 的圖片&#10;&#10;自動產生的描述"/>
                    <pic:cNvPicPr/>
                  </pic:nvPicPr>
                  <pic:blipFill rotWithShape="1">
                    <a:blip r:embed="rId18"/>
                    <a:srcRect l="57933" t="12149" r="13685" b="41175"/>
                    <a:stretch/>
                  </pic:blipFill>
                  <pic:spPr bwMode="auto">
                    <a:xfrm>
                      <a:off x="0" y="0"/>
                      <a:ext cx="4320000" cy="3848086"/>
                    </a:xfrm>
                    <a:prstGeom prst="rect">
                      <a:avLst/>
                    </a:prstGeom>
                    <a:ln>
                      <a:noFill/>
                    </a:ln>
                    <a:extLst>
                      <a:ext uri="{53640926-AAD7-44D8-BBD7-CCE9431645EC}">
                        <a14:shadowObscured xmlns:a14="http://schemas.microsoft.com/office/drawing/2010/main"/>
                      </a:ext>
                    </a:extLst>
                  </pic:spPr>
                </pic:pic>
              </a:graphicData>
            </a:graphic>
          </wp:inline>
        </w:drawing>
      </w:r>
    </w:p>
    <w:p w14:paraId="51DF3A51" w14:textId="77777777" w:rsidR="007B5C1C" w:rsidRDefault="007B5C1C" w:rsidP="00EC539E">
      <w:pPr>
        <w:ind w:left="360"/>
        <w:jc w:val="center"/>
      </w:pPr>
    </w:p>
    <w:p w14:paraId="3B5403A3" w14:textId="6869A2E7" w:rsidR="00D90FE9" w:rsidRDefault="00D90FE9" w:rsidP="00BE1AF5">
      <w:pPr>
        <w:ind w:left="360"/>
        <w:jc w:val="both"/>
      </w:pPr>
      <w:r>
        <w:t>Post simulation time:</w:t>
      </w:r>
      <w:r w:rsidR="00EC539E">
        <w:rPr>
          <w:rFonts w:hint="eastAsia"/>
        </w:rPr>
        <w:t xml:space="preserve"> </w:t>
      </w:r>
      <w:proofErr w:type="gramStart"/>
      <w:r w:rsidR="00EC539E">
        <w:rPr>
          <w:rFonts w:hint="eastAsia"/>
        </w:rPr>
        <w:t>98294030ps</w:t>
      </w:r>
      <w:proofErr w:type="gramEnd"/>
    </w:p>
    <w:p w14:paraId="211C5178" w14:textId="5F3797A2" w:rsidR="00AC4F9E" w:rsidRDefault="00AC4F9E" w:rsidP="00EC539E">
      <w:pPr>
        <w:jc w:val="center"/>
      </w:pPr>
    </w:p>
    <w:p w14:paraId="28AB5FD0" w14:textId="0DC221BA" w:rsidR="00774EAF" w:rsidRDefault="00EC539E" w:rsidP="007B5C1C">
      <w:pPr>
        <w:jc w:val="center"/>
      </w:pPr>
      <w:r w:rsidRPr="00805602">
        <w:rPr>
          <w:noProof/>
        </w:rPr>
        <w:drawing>
          <wp:inline distT="0" distB="0" distL="0" distR="0" wp14:anchorId="563C7FD1" wp14:editId="20B051D2">
            <wp:extent cx="4320000" cy="2731597"/>
            <wp:effectExtent l="0" t="0" r="4445" b="0"/>
            <wp:docPr id="7" name="圖片 7"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電子產品, 螢幕擷取畫面, 軟體 的圖片&#10;&#10;自動產生的描述"/>
                    <pic:cNvPicPr/>
                  </pic:nvPicPr>
                  <pic:blipFill>
                    <a:blip r:embed="rId19"/>
                    <a:stretch>
                      <a:fillRect/>
                    </a:stretch>
                  </pic:blipFill>
                  <pic:spPr>
                    <a:xfrm>
                      <a:off x="0" y="0"/>
                      <a:ext cx="4320000" cy="2731597"/>
                    </a:xfrm>
                    <a:prstGeom prst="rect">
                      <a:avLst/>
                    </a:prstGeom>
                  </pic:spPr>
                </pic:pic>
              </a:graphicData>
            </a:graphic>
          </wp:inline>
        </w:drawing>
      </w:r>
    </w:p>
    <w:p w14:paraId="51876423" w14:textId="77777777" w:rsidR="00774EAF" w:rsidRDefault="00774EAF" w:rsidP="00AC4F9E">
      <w:pPr>
        <w:jc w:val="both"/>
      </w:pPr>
    </w:p>
    <w:p w14:paraId="06A1206E" w14:textId="77777777" w:rsidR="007B5C1C" w:rsidRDefault="007B5C1C" w:rsidP="00AC4F9E">
      <w:pPr>
        <w:jc w:val="both"/>
      </w:pPr>
    </w:p>
    <w:p w14:paraId="507268C7" w14:textId="77777777" w:rsidR="007B5C1C" w:rsidRDefault="007B5C1C" w:rsidP="00AC4F9E">
      <w:pPr>
        <w:jc w:val="both"/>
      </w:pPr>
    </w:p>
    <w:p w14:paraId="065D1D8C" w14:textId="77777777" w:rsidR="007B5C1C" w:rsidRDefault="007B5C1C" w:rsidP="00AC4F9E">
      <w:pPr>
        <w:jc w:val="both"/>
      </w:pPr>
    </w:p>
    <w:p w14:paraId="55FC77EE" w14:textId="77777777" w:rsidR="007B5C1C" w:rsidRDefault="007B5C1C" w:rsidP="00AC4F9E">
      <w:pPr>
        <w:jc w:val="both"/>
      </w:pPr>
    </w:p>
    <w:p w14:paraId="6E4EDCF9" w14:textId="2E58B177" w:rsidR="007B5C1C" w:rsidRDefault="00BE1AF5" w:rsidP="007B5C1C">
      <w:pPr>
        <w:numPr>
          <w:ilvl w:val="0"/>
          <w:numId w:val="38"/>
        </w:numPr>
        <w:jc w:val="both"/>
      </w:pPr>
      <w:r>
        <w:rPr>
          <w:rFonts w:hint="eastAsia"/>
        </w:rPr>
        <w:lastRenderedPageBreak/>
        <w:t>P</w:t>
      </w:r>
      <w:r>
        <w:t xml:space="preserve">lease describe how you optimize your design </w:t>
      </w:r>
      <w:r w:rsidR="00370DAA">
        <w:t>when you run into problems in synthesis</w:t>
      </w:r>
      <w:r w:rsidR="0050052E">
        <w:t>.</w:t>
      </w:r>
      <w:r>
        <w:t xml:space="preserve"> </w:t>
      </w:r>
      <w:proofErr w:type="gramStart"/>
      <w:r>
        <w:t>.e</w:t>
      </w:r>
      <w:r w:rsidR="0050052E">
        <w:t>.g.</w:t>
      </w:r>
      <w:proofErr w:type="gramEnd"/>
      <w:r w:rsidR="0050052E">
        <w:t>,</w:t>
      </w:r>
      <w:r>
        <w:t xml:space="preserve"> plug in some registers between two instances</w:t>
      </w:r>
      <w:r w:rsidR="00370DAA">
        <w:t xml:space="preserve"> to shorten your </w:t>
      </w:r>
      <w:proofErr w:type="spellStart"/>
      <w:r w:rsidR="00370DAA">
        <w:t>datapath</w:t>
      </w:r>
      <w:proofErr w:type="spellEnd"/>
      <w:r>
        <w:t>,</w:t>
      </w:r>
      <w:r w:rsidR="00AC4D83">
        <w:t xml:space="preserve"> </w:t>
      </w:r>
      <w:r>
        <w:t>resource sharing for some registers</w:t>
      </w:r>
      <w:r w:rsidR="00370DAA">
        <w:t xml:space="preserve"> to reduce your cell area.</w:t>
      </w:r>
    </w:p>
    <w:p w14:paraId="33AB7DAA" w14:textId="62BCE483" w:rsidR="00BE1AF5" w:rsidRDefault="007B5C1C" w:rsidP="007B5C1C">
      <w:pPr>
        <w:ind w:left="480" w:firstLine="480"/>
        <w:jc w:val="both"/>
      </w:pPr>
      <w:r w:rsidRPr="007B5C1C">
        <w:t xml:space="preserve">First, I examine and optimize the structure of the circuit to ensure timing and area issues are minimized. This may include adjusting the layout of logic gates, optimizing data paths, and ensuring proper clock distribution. Second, I use the reporting and analysis capabilities provided by the synthesis tool to check for and resolve any timing constraint violations. This may involve adjusting timing constraints and optimizing clock and signal paths to ensure the circuit operates correctly. In addition, I will optimize the register configuration and resource sharing in the circuit to reduce area and power consumption. This includes fine-grained optimizations to the </w:t>
      </w:r>
      <w:proofErr w:type="spellStart"/>
      <w:r w:rsidRPr="007B5C1C">
        <w:t>datapath</w:t>
      </w:r>
      <w:proofErr w:type="spellEnd"/>
      <w:r w:rsidRPr="007B5C1C">
        <w:t xml:space="preserve">, such as inserting registers to shorten the </w:t>
      </w:r>
      <w:proofErr w:type="spellStart"/>
      <w:r w:rsidRPr="007B5C1C">
        <w:t>datapath</w:t>
      </w:r>
      <w:proofErr w:type="spellEnd"/>
      <w:r w:rsidRPr="007B5C1C">
        <w:t>, and sharing resources to reduce duplicate elements in the circuit. Finally, I perform post-synthesis simulation and verification to ensure the circuit functions properly on the physical device. If I find any issues, I go back to the design stage to tweak and optimize until all requirements are met.</w:t>
      </w:r>
    </w:p>
    <w:p w14:paraId="648AFF0D" w14:textId="77777777" w:rsidR="000D1A17" w:rsidRPr="00B41E5B" w:rsidRDefault="000D1A17" w:rsidP="001F05C2">
      <w:pPr>
        <w:rPr>
          <w:lang w:val="en-GB"/>
        </w:rPr>
      </w:pPr>
    </w:p>
    <w:p w14:paraId="436780DF" w14:textId="77777777" w:rsidR="001967D0" w:rsidRPr="00A94890" w:rsidRDefault="001967D0" w:rsidP="00173492">
      <w:pPr>
        <w:pStyle w:val="ac"/>
        <w:numPr>
          <w:ilvl w:val="0"/>
          <w:numId w:val="38"/>
        </w:numPr>
        <w:jc w:val="both"/>
        <w:rPr>
          <w:rFonts w:ascii="Times New Roman" w:hAnsi="Times New Roman" w:cs="Times New Roman"/>
          <w:lang w:val="en-GB"/>
        </w:rPr>
      </w:pPr>
      <w:r>
        <w:rPr>
          <w:rFonts w:ascii="Times New Roman" w:hAnsi="Times New Roman" w:cs="Times New Roman" w:hint="eastAsia"/>
          <w:lang w:val="en-GB"/>
        </w:rPr>
        <w:t>L</w:t>
      </w:r>
      <w:r w:rsidRPr="001967D0">
        <w:rPr>
          <w:rFonts w:ascii="Times New Roman" w:hAnsi="Times New Roman" w:cs="Times New Roman"/>
          <w:lang w:val="en-GB"/>
        </w:rPr>
        <w:t xml:space="preserve">essons learned from this </w:t>
      </w:r>
      <w:proofErr w:type="gramStart"/>
      <w:r w:rsidRPr="001967D0">
        <w:rPr>
          <w:rFonts w:ascii="Times New Roman" w:hAnsi="Times New Roman" w:cs="Times New Roman"/>
          <w:lang w:val="en-GB"/>
        </w:rPr>
        <w:t>lab</w:t>
      </w:r>
      <w:proofErr w:type="gramEnd"/>
    </w:p>
    <w:p w14:paraId="74C7BB1B" w14:textId="113D0834" w:rsidR="005F08F7" w:rsidRPr="00A94890" w:rsidRDefault="007B5C1C" w:rsidP="007B5C1C">
      <w:pPr>
        <w:ind w:left="480"/>
        <w:rPr>
          <w:lang w:val="en-GB"/>
        </w:rPr>
      </w:pPr>
      <w:r w:rsidRPr="007B5C1C">
        <w:rPr>
          <w:lang w:val="en-GB"/>
        </w:rPr>
        <w:t>Although this question is relatively easy compared to the second question, it is still relatively difficult compared to previous experiments. At least I encountered fewer problems with this question, and it also helped me solve the subsequent structural problems.</w:t>
      </w:r>
    </w:p>
    <w:p w14:paraId="2D6201AE" w14:textId="77777777" w:rsidR="00B41E5B" w:rsidRDefault="00B41E5B">
      <w:pPr>
        <w:jc w:val="both"/>
      </w:pPr>
    </w:p>
    <w:p w14:paraId="23E74841" w14:textId="77777777" w:rsidR="000D1A17" w:rsidRDefault="000D1A17">
      <w:pPr>
        <w:jc w:val="both"/>
      </w:pPr>
    </w:p>
    <w:p w14:paraId="7ACBA97F" w14:textId="77777777" w:rsidR="000D1A17" w:rsidRDefault="000D1A17">
      <w:pPr>
        <w:jc w:val="both"/>
      </w:pPr>
    </w:p>
    <w:p w14:paraId="72325CB4" w14:textId="77777777" w:rsidR="001967D0" w:rsidRDefault="009827AC">
      <w:pPr>
        <w:jc w:val="both"/>
      </w:pPr>
      <w:r>
        <w:br w:type="page"/>
      </w:r>
    </w:p>
    <w:p w14:paraId="111B5111" w14:textId="4A2F4738" w:rsidR="00147DA3" w:rsidRDefault="00147DA3" w:rsidP="00147DA3">
      <w:pPr>
        <w:pStyle w:val="af5"/>
        <w:rPr>
          <w:lang w:val="en-GB"/>
        </w:rPr>
      </w:pPr>
      <w:r w:rsidRPr="00A94890">
        <w:rPr>
          <w:lang w:val="en-GB"/>
        </w:rPr>
        <w:lastRenderedPageBreak/>
        <w:t xml:space="preserve">Lab </w:t>
      </w:r>
      <w:r>
        <w:rPr>
          <w:lang w:val="en-GB"/>
        </w:rPr>
        <w:t>6_2</w:t>
      </w:r>
      <w:r w:rsidRPr="00A94890">
        <w:rPr>
          <w:lang w:val="en-GB"/>
        </w:rPr>
        <w:t xml:space="preserve">: </w:t>
      </w:r>
      <w:r w:rsidR="00353CAC">
        <w:rPr>
          <w:rFonts w:hint="eastAsia"/>
          <w:lang w:val="en-GB"/>
        </w:rPr>
        <w:t>Circular Local Binary Pattern</w:t>
      </w:r>
    </w:p>
    <w:p w14:paraId="6001AD66" w14:textId="5AD4DA7C" w:rsidR="00147DA3" w:rsidRPr="00147DA3" w:rsidRDefault="000043D4" w:rsidP="00147DA3">
      <w:pPr>
        <w:jc w:val="both"/>
      </w:pPr>
      <w:r>
        <w:rPr>
          <w:rFonts w:hint="eastAsia"/>
        </w:rPr>
        <w:t>Extend the original LBP algorithm to circular one.</w:t>
      </w:r>
    </w:p>
    <w:p w14:paraId="3B66130C" w14:textId="5C9E1C72" w:rsidR="00E0124A" w:rsidRDefault="000043D4" w:rsidP="00EE6566">
      <w:pPr>
        <w:jc w:val="center"/>
      </w:pPr>
      <w:r w:rsidRPr="000043D4">
        <w:rPr>
          <w:noProof/>
        </w:rPr>
        <w:drawing>
          <wp:inline distT="0" distB="0" distL="0" distR="0" wp14:anchorId="38B62F7C" wp14:editId="3C2B12E7">
            <wp:extent cx="2893326" cy="3431737"/>
            <wp:effectExtent l="0" t="0" r="2540" b="0"/>
            <wp:docPr id="1455186583" name="圖片 7" descr="一張含有 文字, 螢幕擷取畫面, 圖表, 數字 的圖片&#10;&#10;自動產生的描述">
              <a:extLst xmlns:a="http://schemas.openxmlformats.org/drawingml/2006/main">
                <a:ext uri="{FF2B5EF4-FFF2-40B4-BE49-F238E27FC236}">
                  <a16:creationId xmlns:a16="http://schemas.microsoft.com/office/drawing/2014/main" id="{76860B41-547E-9315-B419-830BBBBA8A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文字, 螢幕擷取畫面, 圖表, 數字 的圖片&#10;&#10;自動產生的描述">
                      <a:extLst>
                        <a:ext uri="{FF2B5EF4-FFF2-40B4-BE49-F238E27FC236}">
                          <a16:creationId xmlns:a16="http://schemas.microsoft.com/office/drawing/2014/main" id="{76860B41-547E-9315-B419-830BBBBA8A7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01966" cy="3441985"/>
                    </a:xfrm>
                    <a:prstGeom prst="rect">
                      <a:avLst/>
                    </a:prstGeom>
                  </pic:spPr>
                </pic:pic>
              </a:graphicData>
            </a:graphic>
          </wp:inline>
        </w:drawing>
      </w:r>
    </w:p>
    <w:p w14:paraId="55F589E7" w14:textId="0FC12AAD" w:rsidR="00A225C0" w:rsidRDefault="00A225C0" w:rsidP="00EE6566">
      <w:pPr>
        <w:jc w:val="center"/>
      </w:pPr>
      <w:r>
        <w:rPr>
          <w:rFonts w:ascii="新細明體" w:hAnsi="新細明體" w:hint="eastAsia"/>
        </w:rPr>
        <w:t>▲</w:t>
      </w:r>
      <w:r w:rsidR="000043D4" w:rsidRPr="00A94890">
        <w:rPr>
          <w:lang w:val="en-GB"/>
        </w:rPr>
        <w:t>The block diagram o</w:t>
      </w:r>
      <w:r w:rsidR="000043D4">
        <w:rPr>
          <w:rFonts w:hint="eastAsia"/>
          <w:lang w:val="en-GB"/>
        </w:rPr>
        <w:t>f circular local binary pattern circuit</w:t>
      </w:r>
    </w:p>
    <w:p w14:paraId="47B834E4" w14:textId="77777777" w:rsidR="00774EAF" w:rsidRDefault="00774EAF" w:rsidP="00774EAF">
      <w:pPr>
        <w:rPr>
          <w:sz w:val="28"/>
          <w:szCs w:val="28"/>
          <w:lang w:val="en-GB"/>
        </w:rPr>
      </w:pPr>
    </w:p>
    <w:p w14:paraId="00D1DDBB" w14:textId="77777777" w:rsidR="003E665A" w:rsidRPr="00774EAF" w:rsidRDefault="003E665A" w:rsidP="00774EAF">
      <w:pPr>
        <w:rPr>
          <w:sz w:val="28"/>
          <w:szCs w:val="28"/>
          <w:lang w:val="en-GB"/>
        </w:rPr>
      </w:pPr>
    </w:p>
    <w:p w14:paraId="0E340CAE" w14:textId="77777777" w:rsidR="00774EAF" w:rsidRPr="004E4D42" w:rsidRDefault="00774EAF" w:rsidP="00774EAF">
      <w:pPr>
        <w:numPr>
          <w:ilvl w:val="0"/>
          <w:numId w:val="33"/>
        </w:numPr>
        <w:rPr>
          <w:sz w:val="28"/>
          <w:szCs w:val="28"/>
          <w:lang w:val="en-GB"/>
        </w:rPr>
      </w:pPr>
      <w:r>
        <w:rPr>
          <w:b/>
          <w:sz w:val="28"/>
          <w:szCs w:val="28"/>
        </w:rPr>
        <w:t xml:space="preserve">Port list of </w:t>
      </w:r>
      <w:proofErr w:type="gramStart"/>
      <w:r>
        <w:rPr>
          <w:b/>
          <w:sz w:val="28"/>
          <w:szCs w:val="28"/>
        </w:rPr>
        <w:t>top</w:t>
      </w:r>
      <w:proofErr w:type="gramEnd"/>
      <w:r w:rsidRPr="00A94890">
        <w:rPr>
          <w:b/>
          <w:sz w:val="28"/>
          <w:szCs w:val="28"/>
        </w:rPr>
        <w:t>:</w:t>
      </w:r>
    </w:p>
    <w:tbl>
      <w:tblPr>
        <w:tblStyle w:val="4-1"/>
        <w:tblW w:w="9606" w:type="dxa"/>
        <w:tblLook w:val="04A0" w:firstRow="1" w:lastRow="0" w:firstColumn="1" w:lastColumn="0" w:noHBand="0" w:noVBand="1"/>
      </w:tblPr>
      <w:tblGrid>
        <w:gridCol w:w="2287"/>
        <w:gridCol w:w="2141"/>
        <w:gridCol w:w="1634"/>
        <w:gridCol w:w="3544"/>
      </w:tblGrid>
      <w:tr w:rsidR="007A33D6" w:rsidRPr="007A33D6" w14:paraId="095218FD" w14:textId="77777777" w:rsidTr="007A33D6">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287" w:type="dxa"/>
            <w:hideMark/>
          </w:tcPr>
          <w:p w14:paraId="30FF8464" w14:textId="77777777" w:rsidR="007A33D6" w:rsidRPr="007A33D6" w:rsidRDefault="007A33D6" w:rsidP="007A33D6">
            <w:pPr>
              <w:jc w:val="center"/>
              <w:rPr>
                <w:color w:val="FFFFFF"/>
              </w:rPr>
            </w:pPr>
            <w:r w:rsidRPr="007A33D6">
              <w:rPr>
                <w:color w:val="FFFFFF"/>
              </w:rPr>
              <w:t>Signal</w:t>
            </w:r>
          </w:p>
        </w:tc>
        <w:tc>
          <w:tcPr>
            <w:tcW w:w="2141" w:type="dxa"/>
            <w:hideMark/>
          </w:tcPr>
          <w:p w14:paraId="5586AD8B" w14:textId="77777777" w:rsidR="007A33D6" w:rsidRPr="007A33D6" w:rsidRDefault="007A33D6" w:rsidP="007A33D6">
            <w:pPr>
              <w:jc w:val="center"/>
              <w:cnfStyle w:val="100000000000" w:firstRow="1" w:lastRow="0" w:firstColumn="0" w:lastColumn="0" w:oddVBand="0" w:evenVBand="0" w:oddHBand="0" w:evenHBand="0" w:firstRowFirstColumn="0" w:firstRowLastColumn="0" w:lastRowFirstColumn="0" w:lastRowLastColumn="0"/>
              <w:rPr>
                <w:color w:val="FFFFFF"/>
              </w:rPr>
            </w:pPr>
            <w:r w:rsidRPr="007A33D6">
              <w:rPr>
                <w:color w:val="FFFFFF"/>
              </w:rPr>
              <w:t>I/O</w:t>
            </w:r>
          </w:p>
        </w:tc>
        <w:tc>
          <w:tcPr>
            <w:tcW w:w="1634" w:type="dxa"/>
            <w:hideMark/>
          </w:tcPr>
          <w:p w14:paraId="2ABC96B2" w14:textId="77777777" w:rsidR="007A33D6" w:rsidRPr="007A33D6" w:rsidRDefault="007A33D6" w:rsidP="007A33D6">
            <w:pPr>
              <w:jc w:val="center"/>
              <w:cnfStyle w:val="100000000000" w:firstRow="1" w:lastRow="0" w:firstColumn="0" w:lastColumn="0" w:oddVBand="0" w:evenVBand="0" w:oddHBand="0" w:evenHBand="0" w:firstRowFirstColumn="0" w:firstRowLastColumn="0" w:lastRowFirstColumn="0" w:lastRowLastColumn="0"/>
              <w:rPr>
                <w:color w:val="FFFFFF"/>
              </w:rPr>
            </w:pPr>
            <w:r w:rsidRPr="007A33D6">
              <w:rPr>
                <w:color w:val="FFFFFF"/>
              </w:rPr>
              <w:t>Bit-width</w:t>
            </w:r>
          </w:p>
        </w:tc>
        <w:tc>
          <w:tcPr>
            <w:tcW w:w="3544" w:type="dxa"/>
            <w:hideMark/>
          </w:tcPr>
          <w:p w14:paraId="1FEE0568" w14:textId="77777777" w:rsidR="007A33D6" w:rsidRPr="007A33D6" w:rsidRDefault="007A33D6" w:rsidP="007A33D6">
            <w:pPr>
              <w:jc w:val="center"/>
              <w:cnfStyle w:val="100000000000" w:firstRow="1" w:lastRow="0" w:firstColumn="0" w:lastColumn="0" w:oddVBand="0" w:evenVBand="0" w:oddHBand="0" w:evenHBand="0" w:firstRowFirstColumn="0" w:firstRowLastColumn="0" w:lastRowFirstColumn="0" w:lastRowLastColumn="0"/>
              <w:rPr>
                <w:color w:val="FFFFFF"/>
              </w:rPr>
            </w:pPr>
            <w:r w:rsidRPr="007A33D6">
              <w:rPr>
                <w:color w:val="FFFFFF"/>
              </w:rPr>
              <w:t>Description</w:t>
            </w:r>
          </w:p>
        </w:tc>
      </w:tr>
      <w:tr w:rsidR="007A33D6" w:rsidRPr="007A33D6" w14:paraId="15B84AB3"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2D9549D9" w14:textId="77777777" w:rsidR="007A33D6" w:rsidRPr="007A33D6" w:rsidRDefault="007A33D6" w:rsidP="007A33D6">
            <w:pPr>
              <w:jc w:val="center"/>
            </w:pPr>
            <w:proofErr w:type="spellStart"/>
            <w:r w:rsidRPr="007A33D6">
              <w:t>clk</w:t>
            </w:r>
            <w:proofErr w:type="spellEnd"/>
          </w:p>
        </w:tc>
        <w:tc>
          <w:tcPr>
            <w:tcW w:w="2141" w:type="dxa"/>
            <w:hideMark/>
          </w:tcPr>
          <w:p w14:paraId="533EDC8D"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w:t>
            </w:r>
          </w:p>
        </w:tc>
        <w:tc>
          <w:tcPr>
            <w:tcW w:w="1634" w:type="dxa"/>
            <w:hideMark/>
          </w:tcPr>
          <w:p w14:paraId="2D9FFB72"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6D7DFF4E"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Clock signal</w:t>
            </w:r>
          </w:p>
        </w:tc>
      </w:tr>
      <w:tr w:rsidR="007A33D6" w:rsidRPr="007A33D6" w14:paraId="4FA4A452"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5A167624" w14:textId="77777777" w:rsidR="007A33D6" w:rsidRPr="007A33D6" w:rsidRDefault="007A33D6" w:rsidP="007A33D6">
            <w:pPr>
              <w:jc w:val="center"/>
            </w:pPr>
            <w:proofErr w:type="spellStart"/>
            <w:r w:rsidRPr="007A33D6">
              <w:t>rst</w:t>
            </w:r>
            <w:proofErr w:type="spellEnd"/>
          </w:p>
        </w:tc>
        <w:tc>
          <w:tcPr>
            <w:tcW w:w="2141" w:type="dxa"/>
            <w:hideMark/>
          </w:tcPr>
          <w:p w14:paraId="2ABF1700"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I</w:t>
            </w:r>
          </w:p>
        </w:tc>
        <w:tc>
          <w:tcPr>
            <w:tcW w:w="1634" w:type="dxa"/>
            <w:hideMark/>
          </w:tcPr>
          <w:p w14:paraId="7FE21F42"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1</w:t>
            </w:r>
          </w:p>
        </w:tc>
        <w:tc>
          <w:tcPr>
            <w:tcW w:w="3544" w:type="dxa"/>
            <w:hideMark/>
          </w:tcPr>
          <w:p w14:paraId="20D61307"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Reset signal</w:t>
            </w:r>
          </w:p>
        </w:tc>
      </w:tr>
      <w:tr w:rsidR="007A33D6" w:rsidRPr="007A33D6" w14:paraId="0DBD41E5"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7A40C124" w14:textId="77777777" w:rsidR="007A33D6" w:rsidRPr="007A33D6" w:rsidRDefault="007A33D6" w:rsidP="007A33D6">
            <w:pPr>
              <w:jc w:val="center"/>
            </w:pPr>
            <w:r w:rsidRPr="007A33D6">
              <w:t>enable</w:t>
            </w:r>
          </w:p>
        </w:tc>
        <w:tc>
          <w:tcPr>
            <w:tcW w:w="2141" w:type="dxa"/>
            <w:hideMark/>
          </w:tcPr>
          <w:p w14:paraId="213E7CBD"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w:t>
            </w:r>
          </w:p>
        </w:tc>
        <w:tc>
          <w:tcPr>
            <w:tcW w:w="1634" w:type="dxa"/>
            <w:hideMark/>
          </w:tcPr>
          <w:p w14:paraId="75441F78"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5178435E"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Circuit enabling signal</w:t>
            </w:r>
          </w:p>
        </w:tc>
      </w:tr>
      <w:tr w:rsidR="007A33D6" w:rsidRPr="007A33D6" w14:paraId="5784B3AA"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3095B261" w14:textId="77777777" w:rsidR="007A33D6" w:rsidRPr="007A33D6" w:rsidRDefault="007A33D6" w:rsidP="007A33D6">
            <w:pPr>
              <w:jc w:val="center"/>
            </w:pPr>
            <w:proofErr w:type="spellStart"/>
            <w:r w:rsidRPr="007A33D6">
              <w:t>gray_addr</w:t>
            </w:r>
            <w:proofErr w:type="spellEnd"/>
          </w:p>
        </w:tc>
        <w:tc>
          <w:tcPr>
            <w:tcW w:w="2141" w:type="dxa"/>
            <w:hideMark/>
          </w:tcPr>
          <w:p w14:paraId="79E8F1F3"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O</w:t>
            </w:r>
          </w:p>
        </w:tc>
        <w:tc>
          <w:tcPr>
            <w:tcW w:w="1634" w:type="dxa"/>
            <w:hideMark/>
          </w:tcPr>
          <w:p w14:paraId="7896F8C0"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12</w:t>
            </w:r>
          </w:p>
        </w:tc>
        <w:tc>
          <w:tcPr>
            <w:tcW w:w="3544" w:type="dxa"/>
            <w:hideMark/>
          </w:tcPr>
          <w:p w14:paraId="52D1D928"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Address signal connected to RAM_GRAY</w:t>
            </w:r>
          </w:p>
        </w:tc>
      </w:tr>
      <w:tr w:rsidR="007A33D6" w:rsidRPr="007A33D6" w14:paraId="09A22E19"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18ED5C53" w14:textId="77777777" w:rsidR="007A33D6" w:rsidRPr="007A33D6" w:rsidRDefault="007A33D6" w:rsidP="007A33D6">
            <w:pPr>
              <w:jc w:val="center"/>
            </w:pPr>
            <w:proofErr w:type="spellStart"/>
            <w:r w:rsidRPr="007A33D6">
              <w:t>gray_OE</w:t>
            </w:r>
            <w:proofErr w:type="spellEnd"/>
          </w:p>
        </w:tc>
        <w:tc>
          <w:tcPr>
            <w:tcW w:w="2141" w:type="dxa"/>
            <w:hideMark/>
          </w:tcPr>
          <w:p w14:paraId="64FB8E47"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O</w:t>
            </w:r>
          </w:p>
        </w:tc>
        <w:tc>
          <w:tcPr>
            <w:tcW w:w="1634" w:type="dxa"/>
            <w:hideMark/>
          </w:tcPr>
          <w:p w14:paraId="218E277D"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658DBD40"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Read enable signal to RAM_GRAY</w:t>
            </w:r>
          </w:p>
        </w:tc>
      </w:tr>
      <w:tr w:rsidR="007A33D6" w:rsidRPr="007A33D6" w14:paraId="68E0D3D1"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2DCF3380" w14:textId="77777777" w:rsidR="007A33D6" w:rsidRPr="007A33D6" w:rsidRDefault="007A33D6" w:rsidP="007A33D6">
            <w:pPr>
              <w:jc w:val="center"/>
            </w:pPr>
            <w:proofErr w:type="spellStart"/>
            <w:r w:rsidRPr="007A33D6">
              <w:t>gray_data</w:t>
            </w:r>
            <w:proofErr w:type="spellEnd"/>
          </w:p>
        </w:tc>
        <w:tc>
          <w:tcPr>
            <w:tcW w:w="2141" w:type="dxa"/>
            <w:hideMark/>
          </w:tcPr>
          <w:p w14:paraId="00F774BE"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I</w:t>
            </w:r>
          </w:p>
        </w:tc>
        <w:tc>
          <w:tcPr>
            <w:tcW w:w="1634" w:type="dxa"/>
            <w:hideMark/>
          </w:tcPr>
          <w:p w14:paraId="30465C30"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8</w:t>
            </w:r>
          </w:p>
        </w:tc>
        <w:tc>
          <w:tcPr>
            <w:tcW w:w="3544" w:type="dxa"/>
            <w:hideMark/>
          </w:tcPr>
          <w:p w14:paraId="164B7C00"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Read data signal from RAM_GRAY</w:t>
            </w:r>
          </w:p>
        </w:tc>
      </w:tr>
      <w:tr w:rsidR="007A33D6" w:rsidRPr="007A33D6" w14:paraId="27C49DF3"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142AE9E2" w14:textId="77777777" w:rsidR="007A33D6" w:rsidRPr="007A33D6" w:rsidRDefault="007A33D6" w:rsidP="007A33D6">
            <w:pPr>
              <w:jc w:val="center"/>
            </w:pPr>
            <w:proofErr w:type="spellStart"/>
            <w:r w:rsidRPr="007A33D6">
              <w:t>lbp_addr</w:t>
            </w:r>
            <w:proofErr w:type="spellEnd"/>
          </w:p>
        </w:tc>
        <w:tc>
          <w:tcPr>
            <w:tcW w:w="2141" w:type="dxa"/>
            <w:hideMark/>
          </w:tcPr>
          <w:p w14:paraId="4D5B42F1"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O</w:t>
            </w:r>
          </w:p>
        </w:tc>
        <w:tc>
          <w:tcPr>
            <w:tcW w:w="1634" w:type="dxa"/>
            <w:hideMark/>
          </w:tcPr>
          <w:p w14:paraId="4123E819"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12</w:t>
            </w:r>
          </w:p>
        </w:tc>
        <w:tc>
          <w:tcPr>
            <w:tcW w:w="3544" w:type="dxa"/>
            <w:hideMark/>
          </w:tcPr>
          <w:p w14:paraId="198BEB0A"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Address signal connected to RAM_LBP</w:t>
            </w:r>
          </w:p>
        </w:tc>
      </w:tr>
      <w:tr w:rsidR="007A33D6" w:rsidRPr="007A33D6" w14:paraId="23C91439"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3CEC3969" w14:textId="77777777" w:rsidR="007A33D6" w:rsidRPr="007A33D6" w:rsidRDefault="007A33D6" w:rsidP="007A33D6">
            <w:pPr>
              <w:jc w:val="center"/>
            </w:pPr>
            <w:proofErr w:type="spellStart"/>
            <w:r w:rsidRPr="007A33D6">
              <w:lastRenderedPageBreak/>
              <w:t>lbp_WEN</w:t>
            </w:r>
            <w:proofErr w:type="spellEnd"/>
          </w:p>
        </w:tc>
        <w:tc>
          <w:tcPr>
            <w:tcW w:w="2141" w:type="dxa"/>
            <w:hideMark/>
          </w:tcPr>
          <w:p w14:paraId="4D634B95"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O</w:t>
            </w:r>
          </w:p>
        </w:tc>
        <w:tc>
          <w:tcPr>
            <w:tcW w:w="1634" w:type="dxa"/>
            <w:hideMark/>
          </w:tcPr>
          <w:p w14:paraId="7557762E"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1</w:t>
            </w:r>
          </w:p>
        </w:tc>
        <w:tc>
          <w:tcPr>
            <w:tcW w:w="3544" w:type="dxa"/>
            <w:hideMark/>
          </w:tcPr>
          <w:p w14:paraId="375DC7DC"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Write enable signal to RAM_LBP</w:t>
            </w:r>
          </w:p>
        </w:tc>
      </w:tr>
      <w:tr w:rsidR="007A33D6" w:rsidRPr="007A33D6" w14:paraId="6FF16816"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74198541" w14:textId="77777777" w:rsidR="007A33D6" w:rsidRPr="007A33D6" w:rsidRDefault="007A33D6" w:rsidP="007A33D6">
            <w:pPr>
              <w:jc w:val="center"/>
            </w:pPr>
            <w:proofErr w:type="spellStart"/>
            <w:r w:rsidRPr="007A33D6">
              <w:t>lbp_data</w:t>
            </w:r>
            <w:proofErr w:type="spellEnd"/>
          </w:p>
        </w:tc>
        <w:tc>
          <w:tcPr>
            <w:tcW w:w="2141" w:type="dxa"/>
            <w:hideMark/>
          </w:tcPr>
          <w:p w14:paraId="1219F172"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O</w:t>
            </w:r>
          </w:p>
        </w:tc>
        <w:tc>
          <w:tcPr>
            <w:tcW w:w="1634" w:type="dxa"/>
            <w:hideMark/>
          </w:tcPr>
          <w:p w14:paraId="08506C5F"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8</w:t>
            </w:r>
          </w:p>
        </w:tc>
        <w:tc>
          <w:tcPr>
            <w:tcW w:w="3544" w:type="dxa"/>
            <w:hideMark/>
          </w:tcPr>
          <w:p w14:paraId="105A36B5"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Write data signal to RAM_LBP</w:t>
            </w:r>
          </w:p>
        </w:tc>
      </w:tr>
      <w:tr w:rsidR="007A33D6" w:rsidRPr="007A33D6" w14:paraId="3F673A0A"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1B3305E3" w14:textId="77777777" w:rsidR="007A33D6" w:rsidRPr="007A33D6" w:rsidRDefault="007A33D6" w:rsidP="007A33D6">
            <w:pPr>
              <w:jc w:val="center"/>
            </w:pPr>
            <w:r w:rsidRPr="007A33D6">
              <w:t>theta</w:t>
            </w:r>
          </w:p>
        </w:tc>
        <w:tc>
          <w:tcPr>
            <w:tcW w:w="2141" w:type="dxa"/>
            <w:hideMark/>
          </w:tcPr>
          <w:p w14:paraId="0F758C8A"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O</w:t>
            </w:r>
          </w:p>
        </w:tc>
        <w:tc>
          <w:tcPr>
            <w:tcW w:w="1634" w:type="dxa"/>
            <w:hideMark/>
          </w:tcPr>
          <w:p w14:paraId="2B9D5104"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25(fixed-point)</w:t>
            </w:r>
          </w:p>
        </w:tc>
        <w:tc>
          <w:tcPr>
            <w:tcW w:w="3544" w:type="dxa"/>
            <w:hideMark/>
          </w:tcPr>
          <w:p w14:paraId="4D39D9D9"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 xml:space="preserve">Current neighbor’s angle </w:t>
            </w:r>
            <w:proofErr w:type="gramStart"/>
            <w:r w:rsidRPr="007A33D6">
              <w:rPr>
                <w:b/>
                <w:bCs/>
              </w:rPr>
              <w:t>signal(</w:t>
            </w:r>
            <w:proofErr w:type="gramEnd"/>
            <w:r w:rsidRPr="007A33D6">
              <w:rPr>
                <w:b/>
                <w:bCs/>
              </w:rPr>
              <w:t>unit is in radian)</w:t>
            </w:r>
          </w:p>
        </w:tc>
      </w:tr>
      <w:tr w:rsidR="007A33D6" w:rsidRPr="007A33D6" w14:paraId="0B422639"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762A7429" w14:textId="77777777" w:rsidR="007A33D6" w:rsidRPr="007A33D6" w:rsidRDefault="007A33D6" w:rsidP="007A33D6">
            <w:pPr>
              <w:jc w:val="center"/>
            </w:pPr>
            <w:proofErr w:type="spellStart"/>
            <w:r w:rsidRPr="007A33D6">
              <w:t>theta_valid</w:t>
            </w:r>
            <w:proofErr w:type="spellEnd"/>
          </w:p>
        </w:tc>
        <w:tc>
          <w:tcPr>
            <w:tcW w:w="2141" w:type="dxa"/>
            <w:hideMark/>
          </w:tcPr>
          <w:p w14:paraId="55B743A0"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O</w:t>
            </w:r>
          </w:p>
        </w:tc>
        <w:tc>
          <w:tcPr>
            <w:tcW w:w="1634" w:type="dxa"/>
            <w:hideMark/>
          </w:tcPr>
          <w:p w14:paraId="72AA3F57"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084CF43B"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Indication signal of current neighbor’s angle is valid</w:t>
            </w:r>
          </w:p>
        </w:tc>
      </w:tr>
      <w:tr w:rsidR="007A33D6" w:rsidRPr="007A33D6" w14:paraId="211C2D91"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03C10152" w14:textId="77777777" w:rsidR="007A33D6" w:rsidRPr="007A33D6" w:rsidRDefault="007A33D6" w:rsidP="007A33D6">
            <w:pPr>
              <w:jc w:val="center"/>
            </w:pPr>
            <w:proofErr w:type="spellStart"/>
            <w:r w:rsidRPr="007A33D6">
              <w:t>cos_data</w:t>
            </w:r>
            <w:proofErr w:type="spellEnd"/>
          </w:p>
        </w:tc>
        <w:tc>
          <w:tcPr>
            <w:tcW w:w="2141" w:type="dxa"/>
            <w:hideMark/>
          </w:tcPr>
          <w:p w14:paraId="1E5C6B80"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I</w:t>
            </w:r>
          </w:p>
        </w:tc>
        <w:tc>
          <w:tcPr>
            <w:tcW w:w="1634" w:type="dxa"/>
            <w:hideMark/>
          </w:tcPr>
          <w:p w14:paraId="5A94D6A1"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25(fixed-point)</w:t>
            </w:r>
          </w:p>
        </w:tc>
        <w:tc>
          <w:tcPr>
            <w:tcW w:w="3544" w:type="dxa"/>
            <w:hideMark/>
          </w:tcPr>
          <w:p w14:paraId="1AFAC31F"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 xml:space="preserve">Cosine value of the </w:t>
            </w:r>
            <w:proofErr w:type="gramStart"/>
            <w:r w:rsidRPr="007A33D6">
              <w:rPr>
                <w:b/>
                <w:bCs/>
              </w:rPr>
              <w:t>theta(</w:t>
            </w:r>
            <w:proofErr w:type="gramEnd"/>
            <w:r w:rsidRPr="007A33D6">
              <w:rPr>
                <w:b/>
                <w:bCs/>
              </w:rPr>
              <w:t>from testbench)</w:t>
            </w:r>
          </w:p>
        </w:tc>
      </w:tr>
      <w:tr w:rsidR="007A33D6" w:rsidRPr="007A33D6" w14:paraId="73663E8F"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510CDB15" w14:textId="77777777" w:rsidR="007A33D6" w:rsidRPr="007A33D6" w:rsidRDefault="007A33D6" w:rsidP="007A33D6">
            <w:pPr>
              <w:jc w:val="center"/>
            </w:pPr>
            <w:proofErr w:type="spellStart"/>
            <w:r w:rsidRPr="007A33D6">
              <w:t>cos_valid</w:t>
            </w:r>
            <w:proofErr w:type="spellEnd"/>
          </w:p>
        </w:tc>
        <w:tc>
          <w:tcPr>
            <w:tcW w:w="2141" w:type="dxa"/>
            <w:hideMark/>
          </w:tcPr>
          <w:p w14:paraId="753D9270"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w:t>
            </w:r>
          </w:p>
        </w:tc>
        <w:tc>
          <w:tcPr>
            <w:tcW w:w="1634" w:type="dxa"/>
            <w:hideMark/>
          </w:tcPr>
          <w:p w14:paraId="5627BC69"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4D73ED5F"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Indication signal of cosine value is valid</w:t>
            </w:r>
          </w:p>
        </w:tc>
      </w:tr>
      <w:tr w:rsidR="007A33D6" w:rsidRPr="007A33D6" w14:paraId="334B4189"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347AE71D" w14:textId="77777777" w:rsidR="007A33D6" w:rsidRPr="007A33D6" w:rsidRDefault="007A33D6" w:rsidP="007A33D6">
            <w:pPr>
              <w:jc w:val="center"/>
            </w:pPr>
            <w:proofErr w:type="spellStart"/>
            <w:r w:rsidRPr="007A33D6">
              <w:t>sin_data</w:t>
            </w:r>
            <w:proofErr w:type="spellEnd"/>
          </w:p>
        </w:tc>
        <w:tc>
          <w:tcPr>
            <w:tcW w:w="2141" w:type="dxa"/>
            <w:hideMark/>
          </w:tcPr>
          <w:p w14:paraId="6A01246A"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I</w:t>
            </w:r>
          </w:p>
        </w:tc>
        <w:tc>
          <w:tcPr>
            <w:tcW w:w="1634" w:type="dxa"/>
            <w:hideMark/>
          </w:tcPr>
          <w:p w14:paraId="48DEF164"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25(fixed-point)</w:t>
            </w:r>
          </w:p>
        </w:tc>
        <w:tc>
          <w:tcPr>
            <w:tcW w:w="3544" w:type="dxa"/>
            <w:hideMark/>
          </w:tcPr>
          <w:p w14:paraId="2BDF5EF9" w14:textId="77777777" w:rsidR="007A33D6" w:rsidRPr="007A33D6" w:rsidRDefault="007A33D6" w:rsidP="007A33D6">
            <w:pPr>
              <w:jc w:val="center"/>
              <w:cnfStyle w:val="000000000000" w:firstRow="0" w:lastRow="0" w:firstColumn="0" w:lastColumn="0" w:oddVBand="0" w:evenVBand="0" w:oddHBand="0" w:evenHBand="0" w:firstRowFirstColumn="0" w:firstRowLastColumn="0" w:lastRowFirstColumn="0" w:lastRowLastColumn="0"/>
              <w:rPr>
                <w:b/>
                <w:bCs/>
              </w:rPr>
            </w:pPr>
            <w:r w:rsidRPr="007A33D6">
              <w:rPr>
                <w:b/>
                <w:bCs/>
              </w:rPr>
              <w:t xml:space="preserve">Sine value of the </w:t>
            </w:r>
            <w:proofErr w:type="gramStart"/>
            <w:r w:rsidRPr="007A33D6">
              <w:rPr>
                <w:b/>
                <w:bCs/>
              </w:rPr>
              <w:t>theta(</w:t>
            </w:r>
            <w:proofErr w:type="gramEnd"/>
            <w:r w:rsidRPr="007A33D6">
              <w:rPr>
                <w:b/>
                <w:bCs/>
              </w:rPr>
              <w:t>from testbench)</w:t>
            </w:r>
          </w:p>
        </w:tc>
      </w:tr>
      <w:tr w:rsidR="007A33D6" w:rsidRPr="007A33D6" w14:paraId="52039ECB" w14:textId="77777777" w:rsidTr="007A33D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87" w:type="dxa"/>
            <w:hideMark/>
          </w:tcPr>
          <w:p w14:paraId="691DFEC2" w14:textId="77777777" w:rsidR="007A33D6" w:rsidRPr="007A33D6" w:rsidRDefault="007A33D6" w:rsidP="007A33D6">
            <w:pPr>
              <w:jc w:val="center"/>
            </w:pPr>
            <w:proofErr w:type="spellStart"/>
            <w:r w:rsidRPr="007A33D6">
              <w:t>sin_valid</w:t>
            </w:r>
            <w:proofErr w:type="spellEnd"/>
          </w:p>
        </w:tc>
        <w:tc>
          <w:tcPr>
            <w:tcW w:w="2141" w:type="dxa"/>
            <w:hideMark/>
          </w:tcPr>
          <w:p w14:paraId="3EC33816"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w:t>
            </w:r>
          </w:p>
        </w:tc>
        <w:tc>
          <w:tcPr>
            <w:tcW w:w="1634" w:type="dxa"/>
            <w:hideMark/>
          </w:tcPr>
          <w:p w14:paraId="624B7523"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1</w:t>
            </w:r>
          </w:p>
        </w:tc>
        <w:tc>
          <w:tcPr>
            <w:tcW w:w="3544" w:type="dxa"/>
            <w:hideMark/>
          </w:tcPr>
          <w:p w14:paraId="03D9B50E" w14:textId="77777777" w:rsidR="007A33D6" w:rsidRPr="007A33D6" w:rsidRDefault="007A33D6" w:rsidP="007A33D6">
            <w:pPr>
              <w:jc w:val="center"/>
              <w:cnfStyle w:val="000000100000" w:firstRow="0" w:lastRow="0" w:firstColumn="0" w:lastColumn="0" w:oddVBand="0" w:evenVBand="0" w:oddHBand="1" w:evenHBand="0" w:firstRowFirstColumn="0" w:firstRowLastColumn="0" w:lastRowFirstColumn="0" w:lastRowLastColumn="0"/>
              <w:rPr>
                <w:b/>
                <w:bCs/>
              </w:rPr>
            </w:pPr>
            <w:r w:rsidRPr="007A33D6">
              <w:rPr>
                <w:b/>
                <w:bCs/>
              </w:rPr>
              <w:t>Indication signal of sine value is valid</w:t>
            </w:r>
          </w:p>
        </w:tc>
      </w:tr>
      <w:tr w:rsidR="00AB5C4E" w:rsidRPr="007A33D6" w14:paraId="3A0ECF4A" w14:textId="77777777" w:rsidTr="007A33D6">
        <w:trPr>
          <w:trHeight w:val="584"/>
        </w:trPr>
        <w:tc>
          <w:tcPr>
            <w:cnfStyle w:val="001000000000" w:firstRow="0" w:lastRow="0" w:firstColumn="1" w:lastColumn="0" w:oddVBand="0" w:evenVBand="0" w:oddHBand="0" w:evenHBand="0" w:firstRowFirstColumn="0" w:firstRowLastColumn="0" w:lastRowFirstColumn="0" w:lastRowLastColumn="0"/>
            <w:tcW w:w="2287" w:type="dxa"/>
          </w:tcPr>
          <w:p w14:paraId="2ACE639D" w14:textId="3FD01345" w:rsidR="00AB5C4E" w:rsidRPr="007A33D6" w:rsidRDefault="00AB5C4E" w:rsidP="00AB5C4E">
            <w:pPr>
              <w:jc w:val="center"/>
              <w:rPr>
                <w:b w:val="0"/>
                <w:bCs w:val="0"/>
              </w:rPr>
            </w:pPr>
            <w:r>
              <w:rPr>
                <w:rFonts w:hint="eastAsia"/>
                <w:lang w:val="en-GB"/>
              </w:rPr>
              <w:t>finish</w:t>
            </w:r>
          </w:p>
        </w:tc>
        <w:tc>
          <w:tcPr>
            <w:tcW w:w="2141" w:type="dxa"/>
          </w:tcPr>
          <w:p w14:paraId="4AD04AB0" w14:textId="2C8014D6" w:rsidR="00AB5C4E" w:rsidRPr="007A33D6" w:rsidRDefault="00AB5C4E" w:rsidP="00AB5C4E">
            <w:pPr>
              <w:jc w:val="center"/>
              <w:cnfStyle w:val="000000000000" w:firstRow="0" w:lastRow="0" w:firstColumn="0" w:lastColumn="0" w:oddVBand="0" w:evenVBand="0" w:oddHBand="0" w:evenHBand="0" w:firstRowFirstColumn="0" w:firstRowLastColumn="0" w:lastRowFirstColumn="0" w:lastRowLastColumn="0"/>
              <w:rPr>
                <w:b/>
                <w:bCs/>
              </w:rPr>
            </w:pPr>
            <w:r w:rsidRPr="00DE5708">
              <w:rPr>
                <w:b/>
                <w:bCs/>
                <w:lang w:val="en-GB"/>
              </w:rPr>
              <w:t>O</w:t>
            </w:r>
          </w:p>
        </w:tc>
        <w:tc>
          <w:tcPr>
            <w:tcW w:w="1634" w:type="dxa"/>
          </w:tcPr>
          <w:p w14:paraId="33CE14CF" w14:textId="48AC1641" w:rsidR="00AB5C4E" w:rsidRPr="007A33D6" w:rsidRDefault="00AB5C4E" w:rsidP="00AB5C4E">
            <w:pPr>
              <w:jc w:val="center"/>
              <w:cnfStyle w:val="000000000000" w:firstRow="0" w:lastRow="0" w:firstColumn="0" w:lastColumn="0" w:oddVBand="0" w:evenVBand="0" w:oddHBand="0" w:evenHBand="0" w:firstRowFirstColumn="0" w:firstRowLastColumn="0" w:lastRowFirstColumn="0" w:lastRowLastColumn="0"/>
              <w:rPr>
                <w:b/>
                <w:bCs/>
              </w:rPr>
            </w:pPr>
            <w:r>
              <w:rPr>
                <w:rFonts w:hint="eastAsia"/>
                <w:b/>
                <w:bCs/>
                <w:lang w:val="en-GB"/>
              </w:rPr>
              <w:t>1</w:t>
            </w:r>
          </w:p>
        </w:tc>
        <w:tc>
          <w:tcPr>
            <w:tcW w:w="3544" w:type="dxa"/>
          </w:tcPr>
          <w:p w14:paraId="04011EFF" w14:textId="0CDEA484" w:rsidR="00AB5C4E" w:rsidRPr="007A33D6" w:rsidRDefault="00AB5C4E" w:rsidP="00AB5C4E">
            <w:pPr>
              <w:jc w:val="center"/>
              <w:cnfStyle w:val="000000000000" w:firstRow="0" w:lastRow="0" w:firstColumn="0" w:lastColumn="0" w:oddVBand="0" w:evenVBand="0" w:oddHBand="0" w:evenHBand="0" w:firstRowFirstColumn="0" w:firstRowLastColumn="0" w:lastRowFirstColumn="0" w:lastRowLastColumn="0"/>
              <w:rPr>
                <w:b/>
                <w:bCs/>
              </w:rPr>
            </w:pPr>
            <w:r w:rsidRPr="00AB5C4E">
              <w:rPr>
                <w:b/>
                <w:bCs/>
              </w:rPr>
              <w:t>Indication signal of the circuit is</w:t>
            </w:r>
            <w:r>
              <w:rPr>
                <w:rFonts w:hint="eastAsia"/>
                <w:b/>
                <w:bCs/>
              </w:rPr>
              <w:t xml:space="preserve"> </w:t>
            </w:r>
            <w:r w:rsidRPr="00AB5C4E">
              <w:rPr>
                <w:b/>
                <w:bCs/>
              </w:rPr>
              <w:t>finished</w:t>
            </w:r>
          </w:p>
        </w:tc>
      </w:tr>
    </w:tbl>
    <w:p w14:paraId="2ACAAAC5" w14:textId="77777777" w:rsidR="003E665A" w:rsidRDefault="003E665A" w:rsidP="00774EAF"/>
    <w:p w14:paraId="79C227EF" w14:textId="77777777" w:rsidR="00CF2036" w:rsidRPr="00A94890" w:rsidRDefault="00CF2036" w:rsidP="00CF2036">
      <w:pPr>
        <w:numPr>
          <w:ilvl w:val="0"/>
          <w:numId w:val="33"/>
        </w:numPr>
        <w:rPr>
          <w:lang w:val="en-GB"/>
        </w:rPr>
      </w:pPr>
      <w:r w:rsidRPr="00A94890">
        <w:rPr>
          <w:lang w:val="en-GB"/>
        </w:rPr>
        <w:t>Understanding the function:</w:t>
      </w:r>
    </w:p>
    <w:p w14:paraId="2882F9EE" w14:textId="77777777" w:rsidR="00CF2036" w:rsidRPr="00A94890" w:rsidRDefault="00CF2036" w:rsidP="00CF2036">
      <w:pPr>
        <w:ind w:left="360" w:firstLine="120"/>
        <w:jc w:val="both"/>
        <w:rPr>
          <w:color w:val="FF0000"/>
          <w:lang w:val="en-GB"/>
        </w:rPr>
      </w:pPr>
      <w:r>
        <w:rPr>
          <w:lang w:val="en-GB"/>
        </w:rPr>
        <w:t xml:space="preserve">Once </w:t>
      </w:r>
      <w:r w:rsidRPr="00A94890">
        <w:rPr>
          <w:lang w:val="en-GB"/>
        </w:rPr>
        <w:t xml:space="preserve">system is initialized, </w:t>
      </w:r>
      <w:proofErr w:type="gramStart"/>
      <w:r w:rsidRPr="00A94890">
        <w:rPr>
          <w:lang w:val="en-GB"/>
        </w:rPr>
        <w:t>it</w:t>
      </w:r>
      <w:proofErr w:type="gramEnd"/>
    </w:p>
    <w:p w14:paraId="26548A5E" w14:textId="44600113" w:rsidR="00CF2036" w:rsidRPr="00CF2036" w:rsidRDefault="00CF2036" w:rsidP="00CF2036">
      <w:pPr>
        <w:numPr>
          <w:ilvl w:val="1"/>
          <w:numId w:val="51"/>
        </w:numPr>
        <w:jc w:val="both"/>
      </w:pPr>
      <w:r w:rsidRPr="00CF2036">
        <w:t>Choose a pixel(center) in the image and select its neighboring pixels</w:t>
      </w:r>
      <w:r>
        <w:rPr>
          <w:rFonts w:hint="eastAsia"/>
        </w:rPr>
        <w:t>.</w:t>
      </w:r>
    </w:p>
    <w:p w14:paraId="3A5A47C4" w14:textId="735DC986" w:rsidR="00CF2036" w:rsidRPr="00CF2036" w:rsidRDefault="00CF2036" w:rsidP="00CF2036">
      <w:pPr>
        <w:numPr>
          <w:ilvl w:val="1"/>
          <w:numId w:val="51"/>
        </w:numPr>
        <w:jc w:val="both"/>
      </w:pPr>
      <w:r w:rsidRPr="00CF2036">
        <w:t>Calculate bilinear interpolation</w:t>
      </w:r>
      <w:r>
        <w:rPr>
          <w:rFonts w:hint="eastAsia"/>
        </w:rPr>
        <w:t>:</w:t>
      </w:r>
    </w:p>
    <w:p w14:paraId="347FFBA7" w14:textId="1EDF0B81" w:rsidR="00CF2036" w:rsidRPr="00CF2036" w:rsidRDefault="00CF2036" w:rsidP="00CF2036">
      <w:pPr>
        <w:numPr>
          <w:ilvl w:val="2"/>
          <w:numId w:val="50"/>
        </w:numPr>
        <w:jc w:val="both"/>
      </w:pPr>
      <w:r w:rsidRPr="00CF2036">
        <w:t xml:space="preserve">Determine </w:t>
      </w:r>
      <m:oMath>
        <m:sSub>
          <m:sSubPr>
            <m:ctrlPr>
              <w:rPr>
                <w:rFonts w:ascii="Cambria Math" w:hAnsi="Cambria Math"/>
                <w:i/>
                <w:iCs/>
              </w:rPr>
            </m:ctrlPr>
          </m:sSubPr>
          <m:e>
            <m:r>
              <w:rPr>
                <w:rFonts w:ascii="Cambria Math" w:hAnsi="Cambria Math"/>
              </w:rPr>
              <m:t>r</m:t>
            </m:r>
          </m:e>
          <m:sub>
            <m:r>
              <w:rPr>
                <w:rFonts w:ascii="Cambria Math" w:hAnsi="Cambria Math"/>
              </w:rPr>
              <m:t>x</m:t>
            </m:r>
          </m:sub>
        </m:sSub>
      </m:oMath>
      <w:r w:rsidRPr="00CF2036">
        <w:t xml:space="preserve"> &amp; </w:t>
      </w:r>
      <m:oMath>
        <m:sSub>
          <m:sSubPr>
            <m:ctrlPr>
              <w:rPr>
                <w:rFonts w:ascii="Cambria Math" w:hAnsi="Cambria Math"/>
                <w:i/>
                <w:iCs/>
              </w:rPr>
            </m:ctrlPr>
          </m:sSubPr>
          <m:e>
            <m:r>
              <w:rPr>
                <w:rFonts w:ascii="Cambria Math" w:hAnsi="Cambria Math"/>
              </w:rPr>
              <m:t>r</m:t>
            </m:r>
          </m:e>
          <m:sub>
            <m:r>
              <w:rPr>
                <w:rFonts w:ascii="Cambria Math" w:hAnsi="Cambria Math"/>
              </w:rPr>
              <m:t>y</m:t>
            </m:r>
          </m:sub>
        </m:sSub>
      </m:oMath>
      <w:r>
        <w:rPr>
          <w:rFonts w:hint="eastAsia"/>
          <w:iCs/>
        </w:rPr>
        <w:t>.</w:t>
      </w:r>
    </w:p>
    <w:p w14:paraId="2CE5FA27" w14:textId="3A20FEE3" w:rsidR="00CF2036" w:rsidRPr="00CF2036" w:rsidRDefault="00CF2036" w:rsidP="00CF2036">
      <w:pPr>
        <w:numPr>
          <w:ilvl w:val="2"/>
          <w:numId w:val="50"/>
        </w:numPr>
        <w:jc w:val="both"/>
      </w:pPr>
      <w:r w:rsidRPr="00CF2036">
        <w:t xml:space="preserve">Determine </w:t>
      </w:r>
      <m:oMath>
        <m:sSub>
          <m:sSubPr>
            <m:ctrlPr>
              <w:rPr>
                <w:rFonts w:ascii="Cambria Math" w:hAnsi="Cambria Math"/>
                <w:i/>
                <w:iCs/>
              </w:rPr>
            </m:ctrlPr>
          </m:sSubPr>
          <m:e>
            <m:r>
              <w:rPr>
                <w:rFonts w:ascii="Cambria Math" w:hAnsi="Cambria Math"/>
              </w:rPr>
              <m:t>x</m:t>
            </m:r>
          </m:e>
          <m:sub>
            <m:r>
              <m:rPr>
                <m:sty m:val="p"/>
              </m:rPr>
              <w:rPr>
                <w:rFonts w:ascii="Cambria Math" w:hAnsi="Cambria Math"/>
              </w:rPr>
              <m:t>1</m:t>
            </m:r>
          </m:sub>
        </m:sSub>
      </m:oMath>
      <w:r w:rsidRPr="00CF2036">
        <w:t xml:space="preserve">, </w:t>
      </w:r>
      <m:oMath>
        <m:sSub>
          <m:sSubPr>
            <m:ctrlPr>
              <w:rPr>
                <w:rFonts w:ascii="Cambria Math" w:hAnsi="Cambria Math"/>
                <w:i/>
                <w:iCs/>
              </w:rPr>
            </m:ctrlPr>
          </m:sSubPr>
          <m:e>
            <m:r>
              <w:rPr>
                <w:rFonts w:ascii="Cambria Math" w:hAnsi="Cambria Math"/>
              </w:rPr>
              <m:t>x</m:t>
            </m:r>
          </m:e>
          <m:sub>
            <m:r>
              <m:rPr>
                <m:sty m:val="p"/>
              </m:rPr>
              <w:rPr>
                <w:rFonts w:ascii="Cambria Math" w:hAnsi="Cambria Math"/>
              </w:rPr>
              <m:t>2</m:t>
            </m:r>
          </m:sub>
        </m:sSub>
      </m:oMath>
      <w:r w:rsidRPr="00CF2036">
        <w:t xml:space="preserve">, </w:t>
      </w:r>
      <m:oMath>
        <m:sSub>
          <m:sSubPr>
            <m:ctrlPr>
              <w:rPr>
                <w:rFonts w:ascii="Cambria Math" w:hAnsi="Cambria Math"/>
                <w:i/>
                <w:iCs/>
              </w:rPr>
            </m:ctrlPr>
          </m:sSubPr>
          <m:e>
            <m:r>
              <w:rPr>
                <w:rFonts w:ascii="Cambria Math" w:hAnsi="Cambria Math"/>
              </w:rPr>
              <m:t>y</m:t>
            </m:r>
          </m:e>
          <m:sub>
            <m:r>
              <m:rPr>
                <m:sty m:val="p"/>
              </m:rPr>
              <w:rPr>
                <w:rFonts w:ascii="Cambria Math" w:hAnsi="Cambria Math"/>
              </w:rPr>
              <m:t>1</m:t>
            </m:r>
          </m:sub>
        </m:sSub>
      </m:oMath>
      <w:r w:rsidRPr="00CF2036">
        <w:t xml:space="preserve">, </w:t>
      </w:r>
      <m:oMath>
        <m:sSub>
          <m:sSubPr>
            <m:ctrlPr>
              <w:rPr>
                <w:rFonts w:ascii="Cambria Math" w:hAnsi="Cambria Math"/>
                <w:i/>
                <w:iCs/>
              </w:rPr>
            </m:ctrlPr>
          </m:sSubPr>
          <m:e>
            <m:r>
              <w:rPr>
                <w:rFonts w:ascii="Cambria Math" w:hAnsi="Cambria Math"/>
              </w:rPr>
              <m:t>y</m:t>
            </m:r>
          </m:e>
          <m:sub>
            <m:r>
              <m:rPr>
                <m:sty m:val="p"/>
              </m:rPr>
              <w:rPr>
                <w:rFonts w:ascii="Cambria Math" w:hAnsi="Cambria Math"/>
              </w:rPr>
              <m:t>2</m:t>
            </m:r>
          </m:sub>
        </m:sSub>
      </m:oMath>
      <w:r>
        <w:rPr>
          <w:rFonts w:hint="eastAsia"/>
          <w:iCs/>
        </w:rPr>
        <w:t>.</w:t>
      </w:r>
    </w:p>
    <w:p w14:paraId="0DBA84C2" w14:textId="176FE13F" w:rsidR="00CF2036" w:rsidRPr="00CF2036" w:rsidRDefault="00CF2036" w:rsidP="00CF2036">
      <w:pPr>
        <w:numPr>
          <w:ilvl w:val="2"/>
          <w:numId w:val="50"/>
        </w:numPr>
        <w:jc w:val="both"/>
      </w:pPr>
      <w:r w:rsidRPr="00CF2036">
        <w:t xml:space="preserve">Determine </w:t>
      </w:r>
      <m:oMath>
        <m:sSub>
          <m:sSubPr>
            <m:ctrlPr>
              <w:rPr>
                <w:rFonts w:ascii="Cambria Math" w:hAnsi="Cambria Math"/>
                <w:i/>
                <w:iCs/>
              </w:rPr>
            </m:ctrlPr>
          </m:sSubPr>
          <m:e>
            <m:r>
              <w:rPr>
                <w:rFonts w:ascii="Cambria Math" w:hAnsi="Cambria Math"/>
              </w:rPr>
              <m:t>t</m:t>
            </m:r>
          </m:e>
          <m:sub>
            <m:r>
              <w:rPr>
                <w:rFonts w:ascii="Cambria Math" w:hAnsi="Cambria Math"/>
              </w:rPr>
              <m:t>x</m:t>
            </m:r>
          </m:sub>
        </m:sSub>
      </m:oMath>
      <w:r w:rsidRPr="00CF2036">
        <w:t xml:space="preserve">, </w:t>
      </w:r>
      <m:oMath>
        <m:sSub>
          <m:sSubPr>
            <m:ctrlPr>
              <w:rPr>
                <w:rFonts w:ascii="Cambria Math" w:hAnsi="Cambria Math"/>
                <w:i/>
                <w:iCs/>
              </w:rPr>
            </m:ctrlPr>
          </m:sSubPr>
          <m:e>
            <m:r>
              <w:rPr>
                <w:rFonts w:ascii="Cambria Math" w:hAnsi="Cambria Math"/>
              </w:rPr>
              <m:t>t</m:t>
            </m:r>
          </m:e>
          <m:sub>
            <m:r>
              <w:rPr>
                <w:rFonts w:ascii="Cambria Math" w:hAnsi="Cambria Math"/>
              </w:rPr>
              <m:t>y</m:t>
            </m:r>
          </m:sub>
        </m:sSub>
      </m:oMath>
      <w:r>
        <w:rPr>
          <w:rFonts w:hint="eastAsia"/>
          <w:iCs/>
        </w:rPr>
        <w:t>.</w:t>
      </w:r>
    </w:p>
    <w:p w14:paraId="4783D11B" w14:textId="06196622" w:rsidR="00CF2036" w:rsidRPr="00CF2036" w:rsidRDefault="00CF2036" w:rsidP="00CF2036">
      <w:pPr>
        <w:numPr>
          <w:ilvl w:val="2"/>
          <w:numId w:val="50"/>
        </w:numPr>
        <w:jc w:val="both"/>
      </w:pPr>
      <w:r w:rsidRPr="00CF2036">
        <w:t xml:space="preserve">Determine </w:t>
      </w:r>
      <m:oMath>
        <m:r>
          <m:rPr>
            <m:sty m:val="p"/>
          </m:rPr>
          <w:rPr>
            <w:rFonts w:ascii="Cambria Math" w:hAnsi="Cambria Math"/>
          </w:rPr>
          <m:t>w</m:t>
        </m:r>
        <m:r>
          <m:rPr>
            <m:sty m:val="p"/>
          </m:rPr>
          <w:rPr>
            <w:rFonts w:ascii="Cambria Math" w:hAnsi="Cambria Math"/>
            <w:vertAlign w:val="subscript"/>
          </w:rPr>
          <m:t>1</m:t>
        </m:r>
      </m:oMath>
      <w:r w:rsidRPr="00CF2036">
        <w:t>,</w:t>
      </w:r>
      <m:oMath>
        <m:r>
          <m:rPr>
            <m:sty m:val="p"/>
          </m:rPr>
          <w:rPr>
            <w:rFonts w:ascii="Cambria Math" w:hAnsi="Cambria Math"/>
          </w:rPr>
          <m:t>w</m:t>
        </m:r>
        <m:r>
          <m:rPr>
            <m:sty m:val="p"/>
          </m:rPr>
          <w:rPr>
            <w:rFonts w:ascii="Cambria Math" w:hAnsi="Cambria Math"/>
            <w:vertAlign w:val="subscript"/>
          </w:rPr>
          <m:t>2</m:t>
        </m:r>
      </m:oMath>
      <w:r w:rsidRPr="00CF2036">
        <w:t>,</w:t>
      </w:r>
      <m:oMath>
        <m:r>
          <m:rPr>
            <m:sty m:val="p"/>
          </m:rPr>
          <w:rPr>
            <w:rFonts w:ascii="Cambria Math" w:hAnsi="Cambria Math"/>
          </w:rPr>
          <m:t>  w</m:t>
        </m:r>
        <m:r>
          <m:rPr>
            <m:sty m:val="p"/>
          </m:rPr>
          <w:rPr>
            <w:rFonts w:ascii="Cambria Math" w:hAnsi="Cambria Math"/>
            <w:vertAlign w:val="subscript"/>
          </w:rPr>
          <m:t>3</m:t>
        </m:r>
      </m:oMath>
      <w:r w:rsidRPr="00CF2036">
        <w:t>,</w:t>
      </w:r>
      <m:oMath>
        <m:r>
          <m:rPr>
            <m:sty m:val="p"/>
          </m:rPr>
          <w:rPr>
            <w:rFonts w:ascii="Cambria Math" w:hAnsi="Cambria Math"/>
          </w:rPr>
          <m:t>w</m:t>
        </m:r>
        <m:r>
          <m:rPr>
            <m:sty m:val="p"/>
          </m:rPr>
          <w:rPr>
            <w:rFonts w:ascii="Cambria Math" w:hAnsi="Cambria Math"/>
            <w:vertAlign w:val="subscript"/>
          </w:rPr>
          <m:t>4</m:t>
        </m:r>
      </m:oMath>
      <w:r>
        <w:rPr>
          <w:rFonts w:hint="eastAsia"/>
          <w:vertAlign w:val="subscript"/>
        </w:rPr>
        <w:t>.</w:t>
      </w:r>
    </w:p>
    <w:p w14:paraId="26F9CF5A" w14:textId="253BE6FE" w:rsidR="00CF2036" w:rsidRPr="00CF2036" w:rsidRDefault="00CF2036" w:rsidP="00CF2036">
      <w:pPr>
        <w:numPr>
          <w:ilvl w:val="2"/>
          <w:numId w:val="50"/>
        </w:numPr>
        <w:jc w:val="both"/>
      </w:pPr>
      <w:r w:rsidRPr="00CF2036">
        <w:t xml:space="preserve">Determine </w:t>
      </w:r>
      <m:oMath>
        <m:r>
          <w:rPr>
            <w:rFonts w:ascii="Cambria Math" w:hAnsi="Cambria Math"/>
          </w:rPr>
          <m:t>f</m:t>
        </m:r>
        <m:d>
          <m:dPr>
            <m:ctrlPr>
              <w:rPr>
                <w:rFonts w:ascii="Cambria Math" w:hAnsi="Cambria Math"/>
                <w:i/>
                <w:iCs/>
              </w:rPr>
            </m:ctrlPr>
          </m:dPr>
          <m:e>
            <m:r>
              <m:rPr>
                <m:sty m:val="p"/>
              </m:rPr>
              <w:rPr>
                <w:rFonts w:ascii="Cambria Math" w:hAnsi="Cambria Math"/>
              </w:rPr>
              <m:t>0,0</m:t>
            </m:r>
          </m:e>
        </m:d>
      </m:oMath>
      <w:r w:rsidRPr="00CF2036">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0,</m:t>
            </m:r>
            <m:r>
              <w:rPr>
                <w:rFonts w:ascii="Cambria Math" w:hAnsi="Cambria Math"/>
              </w:rPr>
              <m:t>1</m:t>
            </m:r>
          </m:e>
        </m:d>
      </m:oMath>
      <w:r w:rsidRPr="00CF2036">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1,0</m:t>
            </m:r>
          </m:e>
        </m:d>
      </m:oMath>
      <w:r w:rsidRPr="00CF2036">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1,</m:t>
            </m:r>
            <m:r>
              <w:rPr>
                <w:rFonts w:ascii="Cambria Math" w:hAnsi="Cambria Math"/>
              </w:rPr>
              <m:t>1</m:t>
            </m:r>
          </m:e>
        </m:d>
      </m:oMath>
      <w:r>
        <w:rPr>
          <w:rFonts w:hint="eastAsia"/>
          <w:iCs/>
        </w:rPr>
        <w:t>.</w:t>
      </w:r>
    </w:p>
    <w:p w14:paraId="589481AA" w14:textId="70090619" w:rsidR="00CF2036" w:rsidRPr="00CF2036" w:rsidRDefault="00CF2036" w:rsidP="00CF2036">
      <w:pPr>
        <w:numPr>
          <w:ilvl w:val="2"/>
          <w:numId w:val="50"/>
        </w:numPr>
        <w:jc w:val="both"/>
      </w:pPr>
      <w:r w:rsidRPr="00CF2036">
        <w:t>Determine neighbor</w:t>
      </w:r>
      <w:r>
        <w:rPr>
          <w:rFonts w:hint="eastAsia"/>
        </w:rPr>
        <w:t>.</w:t>
      </w:r>
    </w:p>
    <w:p w14:paraId="0DC8E267" w14:textId="3CB699DB" w:rsidR="00215503" w:rsidRPr="00215503" w:rsidRDefault="00215503" w:rsidP="00215503">
      <w:pPr>
        <w:numPr>
          <w:ilvl w:val="1"/>
          <w:numId w:val="56"/>
        </w:numPr>
        <w:jc w:val="both"/>
      </w:pPr>
      <w:r w:rsidRPr="00215503">
        <w:t xml:space="preserve">Repeat </w:t>
      </w:r>
      <w:r>
        <w:rPr>
          <w:rFonts w:hint="eastAsia"/>
        </w:rPr>
        <w:t>b)</w:t>
      </w:r>
      <w:r w:rsidRPr="00215503">
        <w:t xml:space="preserve"> to calculate all neighbors’ values</w:t>
      </w:r>
      <w:r>
        <w:rPr>
          <w:rFonts w:hint="eastAsia"/>
        </w:rPr>
        <w:t>.</w:t>
      </w:r>
    </w:p>
    <w:p w14:paraId="6B1C6F8E" w14:textId="07068FDF" w:rsidR="00215503" w:rsidRPr="00215503" w:rsidRDefault="00215503" w:rsidP="00215503">
      <w:pPr>
        <w:numPr>
          <w:ilvl w:val="1"/>
          <w:numId w:val="56"/>
        </w:numPr>
        <w:jc w:val="both"/>
      </w:pPr>
      <w:r w:rsidRPr="00215503">
        <w:t>Construct the mask using threshold function</w:t>
      </w:r>
      <w:r>
        <w:rPr>
          <w:rFonts w:hint="eastAsia"/>
        </w:rPr>
        <w:t>.</w:t>
      </w:r>
    </w:p>
    <w:p w14:paraId="306EE28D" w14:textId="16BEDA4B" w:rsidR="00215503" w:rsidRPr="00215503" w:rsidRDefault="00215503" w:rsidP="00215503">
      <w:pPr>
        <w:numPr>
          <w:ilvl w:val="1"/>
          <w:numId w:val="56"/>
        </w:numPr>
        <w:jc w:val="both"/>
      </w:pPr>
      <w:r w:rsidRPr="00215503">
        <w:t>Combine the binary values for all neighboring pixels to obtain a binary code for the central pixel and convert it to a decimal value</w:t>
      </w:r>
      <w:r>
        <w:rPr>
          <w:rFonts w:hint="eastAsia"/>
        </w:rPr>
        <w:t>.</w:t>
      </w:r>
    </w:p>
    <w:p w14:paraId="7FD0B756" w14:textId="54DCE4FD" w:rsidR="00215503" w:rsidRPr="00215503" w:rsidRDefault="00215503" w:rsidP="00215503">
      <w:pPr>
        <w:numPr>
          <w:ilvl w:val="1"/>
          <w:numId w:val="56"/>
        </w:numPr>
        <w:jc w:val="both"/>
      </w:pPr>
      <w:r w:rsidRPr="00215503">
        <w:t xml:space="preserve">Repeat steps </w:t>
      </w:r>
      <w:r>
        <w:rPr>
          <w:rFonts w:hint="eastAsia"/>
        </w:rPr>
        <w:t>a)</w:t>
      </w:r>
      <w:r w:rsidRPr="00215503">
        <w:t>–</w:t>
      </w:r>
      <w:r>
        <w:rPr>
          <w:rFonts w:hint="eastAsia"/>
        </w:rPr>
        <w:t>e)</w:t>
      </w:r>
      <w:r w:rsidRPr="00215503">
        <w:t xml:space="preserve"> for each pixel in the image to obtain a binary code for each pixel</w:t>
      </w:r>
      <w:r>
        <w:rPr>
          <w:rFonts w:hint="eastAsia"/>
        </w:rPr>
        <w:t>.</w:t>
      </w:r>
    </w:p>
    <w:p w14:paraId="5CBFA35B" w14:textId="26112B32" w:rsidR="00CF2036" w:rsidRPr="00E63451" w:rsidRDefault="00CF2036" w:rsidP="00215503">
      <w:pPr>
        <w:ind w:left="840"/>
        <w:jc w:val="both"/>
      </w:pPr>
    </w:p>
    <w:p w14:paraId="1768C9D9" w14:textId="22DA7E86" w:rsidR="0009018C" w:rsidRDefault="0085734D" w:rsidP="00452FD3">
      <w:pPr>
        <w:numPr>
          <w:ilvl w:val="0"/>
          <w:numId w:val="33"/>
        </w:numPr>
      </w:pPr>
      <w:r w:rsidRPr="0085734D">
        <w:t>Draw</w:t>
      </w:r>
      <w:r>
        <w:t xml:space="preserve"> your state diagram and explain </w:t>
      </w:r>
      <w:r w:rsidR="00AF0A3A">
        <w:t>your design. You can draw internal architecture to describe your design</w:t>
      </w:r>
      <w:r w:rsidR="00AB5C4E">
        <w:rPr>
          <w:rFonts w:hint="eastAsia"/>
        </w:rPr>
        <w:t>.</w:t>
      </w:r>
    </w:p>
    <w:p w14:paraId="24B14035" w14:textId="0BEED7EF" w:rsidR="00452FD3" w:rsidRDefault="00452FD3" w:rsidP="0009018C">
      <w:pPr>
        <w:jc w:val="center"/>
        <w:rPr>
          <w:rFonts w:hint="eastAsia"/>
        </w:rPr>
      </w:pPr>
      <w:r>
        <w:rPr>
          <w:rFonts w:hint="eastAsia"/>
          <w:noProof/>
        </w:rPr>
        <w:lastRenderedPageBreak/>
        <w:drawing>
          <wp:inline distT="0" distB="0" distL="0" distR="0" wp14:anchorId="64DEAF08" wp14:editId="2953CCB1">
            <wp:extent cx="5040000" cy="3266959"/>
            <wp:effectExtent l="0" t="0" r="8255" b="0"/>
            <wp:docPr id="515598059" name="圖片 2" descr="一張含有 文字, 圖表, 方案,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8059" name="圖片 2" descr="一張含有 文字, 圖表, 方案, 地圖 的圖片&#10;&#10;自動產生的描述"/>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3266959"/>
                    </a:xfrm>
                    <a:prstGeom prst="rect">
                      <a:avLst/>
                    </a:prstGeom>
                  </pic:spPr>
                </pic:pic>
              </a:graphicData>
            </a:graphic>
          </wp:inline>
        </w:drawing>
      </w:r>
    </w:p>
    <w:p w14:paraId="769C6C1C" w14:textId="1C1CB8B3" w:rsidR="003E665A" w:rsidRDefault="009E0C24" w:rsidP="0085734D">
      <w:pPr>
        <w:rPr>
          <w:rFonts w:hint="eastAsia"/>
        </w:rPr>
      </w:pPr>
      <w:r>
        <w:rPr>
          <w:noProof/>
        </w:rPr>
        <w:drawing>
          <wp:anchor distT="0" distB="0" distL="114300" distR="114300" simplePos="0" relativeHeight="251659264" behindDoc="0" locked="0" layoutInCell="1" allowOverlap="1" wp14:anchorId="5C4E3B1F" wp14:editId="701F9524">
            <wp:simplePos x="0" y="0"/>
            <wp:positionH relativeFrom="margin">
              <wp:align>center</wp:align>
            </wp:positionH>
            <wp:positionV relativeFrom="paragraph">
              <wp:posOffset>175499</wp:posOffset>
            </wp:positionV>
            <wp:extent cx="5040000" cy="4177144"/>
            <wp:effectExtent l="0" t="0" r="8255" b="0"/>
            <wp:wrapNone/>
            <wp:docPr id="1574672300" name="圖片 3" descr="一張含有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2300" name="圖片 3" descr="一張含有 圖表, 寫生, 圖畫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4177144"/>
                    </a:xfrm>
                    <a:prstGeom prst="rect">
                      <a:avLst/>
                    </a:prstGeom>
                  </pic:spPr>
                </pic:pic>
              </a:graphicData>
            </a:graphic>
          </wp:anchor>
        </w:drawing>
      </w:r>
      <w:r w:rsidR="0009018C">
        <w:rPr>
          <w:noProof/>
        </w:rPr>
        <mc:AlternateContent>
          <mc:Choice Requires="wps">
            <w:drawing>
              <wp:inline distT="0" distB="0" distL="0" distR="0" wp14:anchorId="5DBA5849" wp14:editId="6EBDEDB5">
                <wp:extent cx="5256000" cy="5238750"/>
                <wp:effectExtent l="0" t="0" r="20955" b="19050"/>
                <wp:docPr id="854060525"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6000" cy="5238750"/>
                        </a:xfrm>
                        <a:prstGeom prst="rect">
                          <a:avLst/>
                        </a:prstGeom>
                        <a:solidFill>
                          <a:srgbClr val="FFFFFF"/>
                        </a:solidFill>
                        <a:ln w="9525">
                          <a:solidFill>
                            <a:srgbClr val="000000"/>
                          </a:solidFill>
                          <a:miter lim="800000"/>
                          <a:headEnd/>
                          <a:tailEnd/>
                        </a:ln>
                      </wps:spPr>
                      <wps:txbx>
                        <w:txbxContent>
                          <w:p w14:paraId="3E4BE07D" w14:textId="157AB344" w:rsidR="0009018C" w:rsidRDefault="0009018C" w:rsidP="0009018C"/>
                          <w:p w14:paraId="7FEFE1C4" w14:textId="77777777" w:rsidR="0009018C" w:rsidRDefault="0009018C" w:rsidP="0009018C"/>
                          <w:p w14:paraId="30B50B8C" w14:textId="77777777" w:rsidR="0009018C" w:rsidRDefault="0009018C" w:rsidP="0009018C"/>
                          <w:p w14:paraId="2C88D0B4" w14:textId="77777777" w:rsidR="0009018C" w:rsidRDefault="0009018C" w:rsidP="0009018C">
                            <w:pPr>
                              <w:rPr>
                                <w:rFonts w:hint="eastAsia"/>
                              </w:rPr>
                            </w:pPr>
                          </w:p>
                          <w:p w14:paraId="17BB50E0" w14:textId="77777777" w:rsidR="0009018C" w:rsidRDefault="0009018C" w:rsidP="0009018C"/>
                          <w:p w14:paraId="081A5FCB" w14:textId="77777777" w:rsidR="0009018C" w:rsidRDefault="0009018C" w:rsidP="0009018C"/>
                          <w:p w14:paraId="76D9ADFC" w14:textId="77777777" w:rsidR="0009018C" w:rsidRDefault="0009018C" w:rsidP="0009018C"/>
                          <w:p w14:paraId="17F48214" w14:textId="7B807CD7" w:rsidR="0009018C" w:rsidRDefault="0009018C" w:rsidP="0009018C"/>
                          <w:p w14:paraId="097F8E39" w14:textId="77777777" w:rsidR="009E0C24" w:rsidRDefault="009E0C24" w:rsidP="0009018C"/>
                          <w:p w14:paraId="2E042957" w14:textId="77777777" w:rsidR="009E0C24" w:rsidRDefault="009E0C24" w:rsidP="0009018C"/>
                          <w:p w14:paraId="1325AD18" w14:textId="77777777" w:rsidR="009E0C24" w:rsidRDefault="009E0C24" w:rsidP="0009018C"/>
                          <w:p w14:paraId="47174687" w14:textId="77777777" w:rsidR="009E0C24" w:rsidRDefault="009E0C24" w:rsidP="0009018C"/>
                          <w:p w14:paraId="177B3CA8" w14:textId="77777777" w:rsidR="009E0C24" w:rsidRDefault="009E0C24" w:rsidP="0009018C"/>
                          <w:p w14:paraId="4A0D9C69" w14:textId="77777777" w:rsidR="009E0C24" w:rsidRDefault="009E0C24" w:rsidP="0009018C"/>
                          <w:p w14:paraId="47C7AFA2" w14:textId="77777777" w:rsidR="009E0C24" w:rsidRDefault="009E0C24" w:rsidP="0009018C">
                            <w:pPr>
                              <w:rPr>
                                <w:rFonts w:hint="eastAsia"/>
                              </w:rPr>
                            </w:pPr>
                          </w:p>
                          <w:p w14:paraId="263D15B4" w14:textId="77777777" w:rsidR="009E0C24" w:rsidRDefault="009E0C24" w:rsidP="0009018C"/>
                          <w:p w14:paraId="29B4FFDC" w14:textId="77777777" w:rsidR="009E0C24" w:rsidRDefault="009E0C24" w:rsidP="0009018C"/>
                          <w:p w14:paraId="65B32B59" w14:textId="77777777" w:rsidR="009E0C24" w:rsidRDefault="009E0C24" w:rsidP="0009018C"/>
                          <w:p w14:paraId="4E24F965" w14:textId="77777777" w:rsidR="009E0C24" w:rsidRDefault="009E0C24" w:rsidP="0009018C">
                            <w:pPr>
                              <w:rPr>
                                <w:rFonts w:hint="eastAsia"/>
                              </w:rPr>
                            </w:pPr>
                          </w:p>
                          <w:p w14:paraId="1A2EF18A" w14:textId="047D197A" w:rsidR="0009018C" w:rsidRDefault="0009018C" w:rsidP="0009018C">
                            <w:pPr>
                              <w:rPr>
                                <w:rFonts w:hint="eastAsia"/>
                              </w:rPr>
                            </w:pPr>
                            <w:r w:rsidRPr="00620731">
                              <w:t xml:space="preserve">Because this program has more calculation parts, </w:t>
                            </w:r>
                            <w:r w:rsidR="000739FC" w:rsidRPr="000739FC">
                              <w:t>to accurately control the input and output of several jobs, I designed it into many states.</w:t>
                            </w:r>
                            <w:r w:rsidR="000739FC">
                              <w:rPr>
                                <w:rFonts w:hint="eastAsia"/>
                              </w:rPr>
                              <w:t xml:space="preserve"> </w:t>
                            </w:r>
                            <w:r w:rsidR="000739FC" w:rsidRPr="000739FC">
                              <w:t>The state transition is as shown in the figure, mostly controlled by counter.</w:t>
                            </w:r>
                          </w:p>
                        </w:txbxContent>
                      </wps:txbx>
                      <wps:bodyPr rot="0" vert="horz" wrap="square" lIns="91440" tIns="45720" rIns="91440" bIns="45720" anchor="t" anchorCtr="0" upright="1">
                        <a:noAutofit/>
                      </wps:bodyPr>
                    </wps:wsp>
                  </a:graphicData>
                </a:graphic>
              </wp:inline>
            </w:drawing>
          </mc:Choice>
          <mc:Fallback>
            <w:pict>
              <v:rect w14:anchorId="5DBA5849" id="_x0000_s1027" style="width:413.8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">
                <v:textbox>
                  <w:txbxContent>
                    <w:p w14:paraId="3E4BE07D" w14:textId="157AB344" w:rsidR="0009018C" w:rsidRDefault="0009018C" w:rsidP="0009018C"/>
                    <w:p w14:paraId="7FEFE1C4" w14:textId="77777777" w:rsidR="0009018C" w:rsidRDefault="0009018C" w:rsidP="0009018C"/>
                    <w:p w14:paraId="30B50B8C" w14:textId="77777777" w:rsidR="0009018C" w:rsidRDefault="0009018C" w:rsidP="0009018C"/>
                    <w:p w14:paraId="2C88D0B4" w14:textId="77777777" w:rsidR="0009018C" w:rsidRDefault="0009018C" w:rsidP="0009018C">
                      <w:pPr>
                        <w:rPr>
                          <w:rFonts w:hint="eastAsia"/>
                        </w:rPr>
                      </w:pPr>
                    </w:p>
                    <w:p w14:paraId="17BB50E0" w14:textId="77777777" w:rsidR="0009018C" w:rsidRDefault="0009018C" w:rsidP="0009018C"/>
                    <w:p w14:paraId="081A5FCB" w14:textId="77777777" w:rsidR="0009018C" w:rsidRDefault="0009018C" w:rsidP="0009018C"/>
                    <w:p w14:paraId="76D9ADFC" w14:textId="77777777" w:rsidR="0009018C" w:rsidRDefault="0009018C" w:rsidP="0009018C"/>
                    <w:p w14:paraId="17F48214" w14:textId="7B807CD7" w:rsidR="0009018C" w:rsidRDefault="0009018C" w:rsidP="0009018C"/>
                    <w:p w14:paraId="097F8E39" w14:textId="77777777" w:rsidR="009E0C24" w:rsidRDefault="009E0C24" w:rsidP="0009018C"/>
                    <w:p w14:paraId="2E042957" w14:textId="77777777" w:rsidR="009E0C24" w:rsidRDefault="009E0C24" w:rsidP="0009018C"/>
                    <w:p w14:paraId="1325AD18" w14:textId="77777777" w:rsidR="009E0C24" w:rsidRDefault="009E0C24" w:rsidP="0009018C"/>
                    <w:p w14:paraId="47174687" w14:textId="77777777" w:rsidR="009E0C24" w:rsidRDefault="009E0C24" w:rsidP="0009018C"/>
                    <w:p w14:paraId="177B3CA8" w14:textId="77777777" w:rsidR="009E0C24" w:rsidRDefault="009E0C24" w:rsidP="0009018C"/>
                    <w:p w14:paraId="4A0D9C69" w14:textId="77777777" w:rsidR="009E0C24" w:rsidRDefault="009E0C24" w:rsidP="0009018C"/>
                    <w:p w14:paraId="47C7AFA2" w14:textId="77777777" w:rsidR="009E0C24" w:rsidRDefault="009E0C24" w:rsidP="0009018C">
                      <w:pPr>
                        <w:rPr>
                          <w:rFonts w:hint="eastAsia"/>
                        </w:rPr>
                      </w:pPr>
                    </w:p>
                    <w:p w14:paraId="263D15B4" w14:textId="77777777" w:rsidR="009E0C24" w:rsidRDefault="009E0C24" w:rsidP="0009018C"/>
                    <w:p w14:paraId="29B4FFDC" w14:textId="77777777" w:rsidR="009E0C24" w:rsidRDefault="009E0C24" w:rsidP="0009018C"/>
                    <w:p w14:paraId="65B32B59" w14:textId="77777777" w:rsidR="009E0C24" w:rsidRDefault="009E0C24" w:rsidP="0009018C"/>
                    <w:p w14:paraId="4E24F965" w14:textId="77777777" w:rsidR="009E0C24" w:rsidRDefault="009E0C24" w:rsidP="0009018C">
                      <w:pPr>
                        <w:rPr>
                          <w:rFonts w:hint="eastAsia"/>
                        </w:rPr>
                      </w:pPr>
                    </w:p>
                    <w:p w14:paraId="1A2EF18A" w14:textId="047D197A" w:rsidR="0009018C" w:rsidRDefault="0009018C" w:rsidP="0009018C">
                      <w:pPr>
                        <w:rPr>
                          <w:rFonts w:hint="eastAsia"/>
                        </w:rPr>
                      </w:pPr>
                      <w:r w:rsidRPr="00620731">
                        <w:t xml:space="preserve">Because this program has more calculation parts, </w:t>
                      </w:r>
                      <w:r w:rsidR="000739FC" w:rsidRPr="000739FC">
                        <w:t>to accurately control the input and output of several jobs, I designed it into many states.</w:t>
                      </w:r>
                      <w:r w:rsidR="000739FC">
                        <w:rPr>
                          <w:rFonts w:hint="eastAsia"/>
                        </w:rPr>
                        <w:t xml:space="preserve"> </w:t>
                      </w:r>
                      <w:r w:rsidR="000739FC" w:rsidRPr="000739FC">
                        <w:t>The state transition is as shown in the figure, mostly controlled by counter.</w:t>
                      </w:r>
                    </w:p>
                  </w:txbxContent>
                </v:textbox>
                <w10:anchorlock/>
              </v:rect>
            </w:pict>
          </mc:Fallback>
        </mc:AlternateContent>
      </w:r>
    </w:p>
    <w:p w14:paraId="69EC5412" w14:textId="75D51A01" w:rsidR="00992440" w:rsidRDefault="00992440" w:rsidP="003E665A">
      <w:pPr>
        <w:pStyle w:val="ac"/>
        <w:numPr>
          <w:ilvl w:val="0"/>
          <w:numId w:val="41"/>
        </w:numPr>
        <w:jc w:val="both"/>
        <w:rPr>
          <w:rFonts w:ascii="Times New Roman" w:hAnsi="Times New Roman" w:cs="Times New Roman"/>
          <w:lang w:val="en-GB"/>
        </w:rPr>
      </w:pPr>
      <w:r w:rsidRPr="00A94890">
        <w:rPr>
          <w:rFonts w:ascii="Times New Roman" w:hAnsi="Times New Roman" w:cs="Times New Roman"/>
          <w:lang w:val="en-GB"/>
        </w:rPr>
        <w:lastRenderedPageBreak/>
        <w:t xml:space="preserve">Complete </w:t>
      </w:r>
      <w:r>
        <w:rPr>
          <w:rFonts w:ascii="Times New Roman" w:hAnsi="Times New Roman" w:cs="Times New Roman"/>
          <w:lang w:val="en-GB"/>
        </w:rPr>
        <w:t xml:space="preserve">the </w:t>
      </w:r>
      <w:r w:rsidR="00AB5C4E">
        <w:rPr>
          <w:rFonts w:ascii="Times New Roman" w:hAnsi="Times New Roman" w:cs="Times New Roman" w:hint="eastAsia"/>
          <w:lang w:val="en-GB"/>
        </w:rPr>
        <w:t>CLBP</w:t>
      </w:r>
      <w:r>
        <w:rPr>
          <w:rFonts w:ascii="Times New Roman" w:hAnsi="Times New Roman" w:cs="Times New Roman"/>
          <w:lang w:val="en-GB"/>
        </w:rPr>
        <w:t xml:space="preserve"> module.</w:t>
      </w:r>
    </w:p>
    <w:p w14:paraId="2A6237F1" w14:textId="26703297" w:rsidR="00992440" w:rsidRDefault="00992440" w:rsidP="003E665A">
      <w:pPr>
        <w:pStyle w:val="ac"/>
        <w:numPr>
          <w:ilvl w:val="0"/>
          <w:numId w:val="41"/>
        </w:numPr>
        <w:jc w:val="both"/>
        <w:rPr>
          <w:rFonts w:ascii="Times New Roman" w:hAnsi="Times New Roman" w:cs="Times New Roman"/>
          <w:lang w:val="en-GB"/>
        </w:rPr>
      </w:pPr>
      <w:r w:rsidRPr="00A94890">
        <w:rPr>
          <w:rFonts w:ascii="Times New Roman" w:hAnsi="Times New Roman" w:cs="Times New Roman"/>
          <w:lang w:val="en-GB"/>
        </w:rPr>
        <w:t xml:space="preserve">Compile the </w:t>
      </w:r>
      <w:proofErr w:type="spellStart"/>
      <w:r w:rsidRPr="00A94890">
        <w:rPr>
          <w:rFonts w:ascii="Times New Roman" w:hAnsi="Times New Roman" w:cs="Times New Roman"/>
          <w:lang w:val="en-GB"/>
        </w:rPr>
        <w:t>verilog</w:t>
      </w:r>
      <w:proofErr w:type="spellEnd"/>
      <w:r w:rsidRPr="00A94890">
        <w:rPr>
          <w:rFonts w:ascii="Times New Roman" w:hAnsi="Times New Roman" w:cs="Times New Roman"/>
          <w:lang w:val="en-GB"/>
        </w:rPr>
        <w:t xml:space="preserve"> code to verify the operations of this module works properly.</w:t>
      </w:r>
    </w:p>
    <w:p w14:paraId="1508E6A1" w14:textId="17FA6AFE" w:rsidR="00992440" w:rsidRDefault="00992440" w:rsidP="003E665A">
      <w:pPr>
        <w:pStyle w:val="ac"/>
        <w:numPr>
          <w:ilvl w:val="0"/>
          <w:numId w:val="41"/>
        </w:numPr>
        <w:jc w:val="both"/>
        <w:rPr>
          <w:rFonts w:ascii="Times New Roman" w:hAnsi="Times New Roman" w:cs="Times New Roman"/>
          <w:lang w:val="en-GB"/>
        </w:rPr>
      </w:pPr>
      <w:r>
        <w:rPr>
          <w:rFonts w:ascii="Times New Roman" w:hAnsi="Times New Roman" w:cs="Times New Roman" w:hint="eastAsia"/>
          <w:lang w:val="en-GB"/>
        </w:rPr>
        <w:t>Sy</w:t>
      </w:r>
      <w:r>
        <w:rPr>
          <w:rFonts w:ascii="Times New Roman" w:hAnsi="Times New Roman" w:cs="Times New Roman"/>
          <w:lang w:val="en-GB"/>
        </w:rPr>
        <w:t xml:space="preserve">nthesize your </w:t>
      </w:r>
      <w:proofErr w:type="spellStart"/>
      <w:r w:rsidR="00AB5C4E">
        <w:rPr>
          <w:rFonts w:ascii="Times New Roman" w:hAnsi="Times New Roman" w:cs="Times New Roman" w:hint="eastAsia"/>
          <w:i/>
          <w:lang w:val="en-GB"/>
        </w:rPr>
        <w:t>CLBP</w:t>
      </w:r>
      <w:r w:rsidRPr="008B5E15">
        <w:rPr>
          <w:rFonts w:ascii="Times New Roman" w:hAnsi="Times New Roman" w:cs="Times New Roman"/>
          <w:i/>
          <w:lang w:val="en-GB"/>
        </w:rPr>
        <w:t>.v</w:t>
      </w:r>
      <w:proofErr w:type="spellEnd"/>
      <w:r>
        <w:rPr>
          <w:rFonts w:ascii="Times New Roman" w:hAnsi="Times New Roman" w:cs="Times New Roman"/>
          <w:lang w:val="en-GB"/>
        </w:rPr>
        <w:t xml:space="preserve"> with following constraint:</w:t>
      </w:r>
    </w:p>
    <w:p w14:paraId="314E3D09" w14:textId="6A79D0EA" w:rsidR="00AB5C4E" w:rsidRDefault="00AB5C4E" w:rsidP="00AB5C4E">
      <w:pPr>
        <w:pStyle w:val="ac"/>
        <w:numPr>
          <w:ilvl w:val="0"/>
          <w:numId w:val="47"/>
        </w:numPr>
        <w:jc w:val="both"/>
        <w:rPr>
          <w:rFonts w:ascii="Times New Roman" w:hAnsi="Times New Roman" w:cs="Times New Roman"/>
          <w:lang w:val="en-GB"/>
        </w:rPr>
      </w:pPr>
      <w:r>
        <w:rPr>
          <w:rFonts w:ascii="Times New Roman" w:hAnsi="Times New Roman" w:cs="Times New Roman"/>
          <w:lang w:val="en-GB"/>
        </w:rPr>
        <w:t xml:space="preserve">Clock period: no more than </w:t>
      </w:r>
      <w:r w:rsidRPr="00507669">
        <w:rPr>
          <w:rFonts w:ascii="Times New Roman" w:hAnsi="Times New Roman" w:cs="Times New Roman"/>
          <w:color w:val="FF0000"/>
          <w:lang w:val="en-GB"/>
        </w:rPr>
        <w:t>2</w:t>
      </w:r>
      <w:r>
        <w:rPr>
          <w:rFonts w:ascii="Times New Roman" w:hAnsi="Times New Roman" w:cs="Times New Roman" w:hint="eastAsia"/>
          <w:color w:val="FF0000"/>
          <w:lang w:val="en-GB"/>
        </w:rPr>
        <w:t>.</w:t>
      </w:r>
      <w:r w:rsidRPr="00507669">
        <w:rPr>
          <w:rFonts w:ascii="Times New Roman" w:hAnsi="Times New Roman" w:cs="Times New Roman"/>
          <w:color w:val="FF0000"/>
          <w:lang w:val="en-GB"/>
        </w:rPr>
        <w:t>0 ns</w:t>
      </w:r>
      <w:r>
        <w:rPr>
          <w:rFonts w:ascii="Times New Roman" w:hAnsi="Times New Roman" w:cs="Times New Roman"/>
          <w:lang w:val="en-GB"/>
        </w:rPr>
        <w:t>.</w:t>
      </w:r>
    </w:p>
    <w:p w14:paraId="21885524" w14:textId="240CE57A" w:rsidR="00AB5C4E" w:rsidRDefault="00AB5C4E" w:rsidP="00AB5C4E">
      <w:pPr>
        <w:pStyle w:val="ac"/>
        <w:numPr>
          <w:ilvl w:val="0"/>
          <w:numId w:val="47"/>
        </w:numPr>
        <w:jc w:val="both"/>
        <w:rPr>
          <w:rFonts w:ascii="Times New Roman" w:hAnsi="Times New Roman" w:cs="Times New Roman"/>
          <w:lang w:val="en-GB"/>
        </w:rPr>
      </w:pPr>
      <w:r>
        <w:rPr>
          <w:rFonts w:ascii="Times New Roman" w:hAnsi="Times New Roman" w:cs="Times New Roman"/>
          <w:lang w:val="en-GB"/>
        </w:rPr>
        <w:t>Don’t touch network: clk.</w:t>
      </w:r>
    </w:p>
    <w:p w14:paraId="06371BE0" w14:textId="05A4FD3E" w:rsidR="00AB5C4E" w:rsidRDefault="00AB5C4E" w:rsidP="00AB5C4E">
      <w:pPr>
        <w:pStyle w:val="ac"/>
        <w:numPr>
          <w:ilvl w:val="0"/>
          <w:numId w:val="47"/>
        </w:numPr>
        <w:jc w:val="both"/>
        <w:rPr>
          <w:rFonts w:ascii="Times New Roman" w:hAnsi="Times New Roman" w:cs="Times New Roman"/>
          <w:lang w:val="en-GB"/>
        </w:rPr>
      </w:pPr>
      <w:r>
        <w:rPr>
          <w:rFonts w:ascii="Times New Roman" w:hAnsi="Times New Roman" w:cs="Times New Roman"/>
          <w:lang w:val="en-GB"/>
        </w:rPr>
        <w:t xml:space="preserve">Wire load model: </w:t>
      </w:r>
      <w:r w:rsidRPr="00AE6ECF">
        <w:rPr>
          <w:rFonts w:ascii="Times New Roman" w:hAnsi="Times New Roman" w:cs="Times New Roman"/>
          <w:lang w:val="en-GB"/>
        </w:rPr>
        <w:t>N16ADFP_StdCellss0p72vm40c</w:t>
      </w:r>
      <w:r>
        <w:rPr>
          <w:rFonts w:ascii="Times New Roman" w:hAnsi="Times New Roman" w:cs="Times New Roman"/>
          <w:lang w:val="en-GB"/>
        </w:rPr>
        <w:t>.</w:t>
      </w:r>
    </w:p>
    <w:p w14:paraId="0B351308" w14:textId="574C8EEF" w:rsidR="00AB5C4E" w:rsidRDefault="00AB5C4E" w:rsidP="00AB5C4E">
      <w:pPr>
        <w:pStyle w:val="ac"/>
        <w:numPr>
          <w:ilvl w:val="0"/>
          <w:numId w:val="47"/>
        </w:numPr>
        <w:jc w:val="both"/>
        <w:rPr>
          <w:rFonts w:ascii="Times New Roman" w:hAnsi="Times New Roman" w:cs="Times New Roman"/>
          <w:lang w:val="en-GB"/>
        </w:rPr>
      </w:pPr>
      <w:r>
        <w:rPr>
          <w:rFonts w:ascii="Times New Roman" w:hAnsi="Times New Roman" w:cs="Times New Roman"/>
          <w:lang w:val="en-GB"/>
        </w:rPr>
        <w:t xml:space="preserve">Synthesized </w:t>
      </w:r>
      <w:proofErr w:type="spellStart"/>
      <w:r>
        <w:rPr>
          <w:rFonts w:ascii="Times New Roman" w:hAnsi="Times New Roman" w:cs="Times New Roman"/>
          <w:lang w:val="en-GB"/>
        </w:rPr>
        <w:t>verilog</w:t>
      </w:r>
      <w:proofErr w:type="spellEnd"/>
      <w:r>
        <w:rPr>
          <w:rFonts w:ascii="Times New Roman" w:hAnsi="Times New Roman" w:cs="Times New Roman"/>
          <w:lang w:val="en-GB"/>
        </w:rPr>
        <w:t xml:space="preserve"> file: </w:t>
      </w:r>
      <w:proofErr w:type="spellStart"/>
      <w:r>
        <w:rPr>
          <w:rFonts w:ascii="Times New Roman" w:hAnsi="Times New Roman" w:cs="Times New Roman" w:hint="eastAsia"/>
          <w:lang w:val="en-GB"/>
        </w:rPr>
        <w:t>C</w:t>
      </w:r>
      <w:r>
        <w:rPr>
          <w:rFonts w:ascii="Times New Roman" w:hAnsi="Times New Roman" w:cs="Times New Roman" w:hint="eastAsia"/>
          <w:i/>
          <w:lang w:val="en-GB"/>
        </w:rPr>
        <w:t>LBP</w:t>
      </w:r>
      <w:r w:rsidRPr="008B5E15">
        <w:rPr>
          <w:rFonts w:ascii="Times New Roman" w:hAnsi="Times New Roman" w:cs="Times New Roman"/>
          <w:i/>
          <w:lang w:val="en-GB"/>
        </w:rPr>
        <w:t>_syn.v</w:t>
      </w:r>
      <w:proofErr w:type="spellEnd"/>
      <w:r>
        <w:rPr>
          <w:rFonts w:ascii="Times New Roman" w:hAnsi="Times New Roman" w:cs="Times New Roman"/>
          <w:lang w:val="en-GB"/>
        </w:rPr>
        <w:t>.</w:t>
      </w:r>
    </w:p>
    <w:p w14:paraId="0E27C54B" w14:textId="093B817C" w:rsidR="00AB5C4E" w:rsidRPr="009C5CE1" w:rsidRDefault="00AB5C4E" w:rsidP="00AB5C4E">
      <w:pPr>
        <w:pStyle w:val="ac"/>
        <w:numPr>
          <w:ilvl w:val="0"/>
          <w:numId w:val="47"/>
        </w:numPr>
        <w:jc w:val="both"/>
        <w:rPr>
          <w:rFonts w:ascii="Times New Roman" w:hAnsi="Times New Roman" w:cs="Times New Roman"/>
          <w:lang w:val="en-GB"/>
        </w:rPr>
      </w:pPr>
      <w:r>
        <w:rPr>
          <w:rFonts w:ascii="Times New Roman" w:hAnsi="Times New Roman" w:cs="Times New Roman"/>
          <w:lang w:val="en-GB"/>
        </w:rPr>
        <w:t xml:space="preserve">Timing constraint file: </w:t>
      </w:r>
      <w:proofErr w:type="spellStart"/>
      <w:r>
        <w:rPr>
          <w:rFonts w:ascii="Times New Roman" w:hAnsi="Times New Roman" w:cs="Times New Roman" w:hint="eastAsia"/>
          <w:lang w:val="en-GB"/>
        </w:rPr>
        <w:t>C</w:t>
      </w:r>
      <w:r>
        <w:rPr>
          <w:rFonts w:ascii="Times New Roman" w:hAnsi="Times New Roman" w:cs="Times New Roman" w:hint="eastAsia"/>
          <w:i/>
          <w:lang w:val="en-GB"/>
        </w:rPr>
        <w:t>LBP</w:t>
      </w:r>
      <w:r w:rsidRPr="008B5E15">
        <w:rPr>
          <w:rFonts w:ascii="Times New Roman" w:hAnsi="Times New Roman" w:cs="Times New Roman"/>
          <w:i/>
          <w:lang w:val="en-GB"/>
        </w:rPr>
        <w:t>_syn.sdf</w:t>
      </w:r>
      <w:proofErr w:type="spellEnd"/>
      <w:r>
        <w:rPr>
          <w:rFonts w:ascii="Times New Roman" w:hAnsi="Times New Roman" w:cs="Times New Roman"/>
          <w:lang w:val="en-GB"/>
        </w:rPr>
        <w:t>.</w:t>
      </w:r>
    </w:p>
    <w:p w14:paraId="03DBDEB0" w14:textId="77777777" w:rsidR="00992440" w:rsidRDefault="00992440" w:rsidP="003E665A">
      <w:pPr>
        <w:pStyle w:val="ac"/>
        <w:numPr>
          <w:ilvl w:val="0"/>
          <w:numId w:val="41"/>
        </w:numPr>
        <w:jc w:val="both"/>
        <w:rPr>
          <w:rFonts w:ascii="Times New Roman" w:hAnsi="Times New Roman" w:cs="Times New Roman"/>
          <w:lang w:val="en-GB"/>
        </w:rPr>
      </w:pPr>
      <w:r w:rsidRPr="00943EFF">
        <w:rPr>
          <w:rFonts w:ascii="Times New Roman" w:hAnsi="Times New Roman" w:cs="Times New Roman"/>
          <w:lang w:val="en-GB"/>
        </w:rPr>
        <w:t xml:space="preserve">Please </w:t>
      </w:r>
      <w:r w:rsidRPr="00E605E5">
        <w:rPr>
          <w:rFonts w:ascii="Times New Roman" w:hAnsi="Times New Roman" w:cs="Times New Roman"/>
          <w:b/>
          <w:lang w:val="en-GB"/>
        </w:rPr>
        <w:t>attach your waveforms</w:t>
      </w:r>
      <w:r w:rsidRPr="00943EFF">
        <w:rPr>
          <w:rFonts w:ascii="Times New Roman" w:hAnsi="Times New Roman" w:cs="Times New Roman"/>
          <w:lang w:val="en-GB"/>
        </w:rPr>
        <w:t xml:space="preserve"> and </w:t>
      </w:r>
      <w:r w:rsidRPr="00943EFF">
        <w:rPr>
          <w:rFonts w:ascii="Times New Roman" w:hAnsi="Times New Roman" w:cs="Times New Roman"/>
          <w:b/>
          <w:color w:val="FF0000"/>
          <w:lang w:val="en-GB"/>
        </w:rPr>
        <w:t>specify your operations</w:t>
      </w:r>
      <w:r w:rsidRPr="00943EFF">
        <w:rPr>
          <w:rFonts w:ascii="Times New Roman" w:hAnsi="Times New Roman" w:cs="Times New Roman"/>
          <w:lang w:val="en-GB"/>
        </w:rPr>
        <w:t xml:space="preserve"> on the waveforms.</w:t>
      </w:r>
    </w:p>
    <w:p w14:paraId="78E39D17" w14:textId="64B40A01" w:rsidR="009A5A5C" w:rsidRPr="009A5A5C" w:rsidRDefault="009A5A5C" w:rsidP="009A5A5C">
      <w:pPr>
        <w:pStyle w:val="ac"/>
        <w:rPr>
          <w:rFonts w:ascii="Times New Roman" w:hAnsi="Times New Roman" w:cs="Times New Roman"/>
        </w:rPr>
      </w:pPr>
      <w:r w:rsidRPr="009A5A5C">
        <w:rPr>
          <w:rFonts w:ascii="Times New Roman" w:hAnsi="Times New Roman" w:cs="Times New Roman"/>
        </w:rPr>
        <w:t>Take 1845 as an example</w:t>
      </w:r>
      <w:r w:rsidRPr="009A5A5C">
        <w:rPr>
          <w:rFonts w:ascii="Times New Roman" w:hAnsi="Times New Roman" w:cs="Times New Roman"/>
        </w:rPr>
        <w:t>:</w:t>
      </w:r>
      <w:r w:rsidRPr="009A5A5C">
        <w:rPr>
          <w:rFonts w:ascii="Times New Roman" w:hAnsi="Times New Roman" w:cs="Times New Roman"/>
          <w:noProof/>
        </w:rPr>
        <w:drawing>
          <wp:inline distT="0" distB="0" distL="0" distR="0" wp14:anchorId="0E8F35B0" wp14:editId="272AC13D">
            <wp:extent cx="5040000" cy="2786381"/>
            <wp:effectExtent l="0" t="0" r="8255" b="0"/>
            <wp:docPr id="3" name="圖片 3" descr="一張含有 電子產品, 文字, 螢幕擷取畫面,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電子產品, 文字, 螢幕擷取畫面, 電腦 的圖片&#10;&#10;自動產生的描述"/>
                    <pic:cNvPicPr/>
                  </pic:nvPicPr>
                  <pic:blipFill>
                    <a:blip r:embed="rId23"/>
                    <a:stretch>
                      <a:fillRect/>
                    </a:stretch>
                  </pic:blipFill>
                  <pic:spPr>
                    <a:xfrm>
                      <a:off x="0" y="0"/>
                      <a:ext cx="5040000" cy="2786381"/>
                    </a:xfrm>
                    <a:prstGeom prst="rect">
                      <a:avLst/>
                    </a:prstGeom>
                  </pic:spPr>
                </pic:pic>
              </a:graphicData>
            </a:graphic>
          </wp:inline>
        </w:drawing>
      </w:r>
    </w:p>
    <w:p w14:paraId="7961F1CC" w14:textId="3E02B187" w:rsidR="009A5A5C" w:rsidRPr="009A5A5C" w:rsidRDefault="009A5A5C" w:rsidP="009A5A5C">
      <w:pPr>
        <w:pStyle w:val="ac"/>
        <w:rPr>
          <w:rFonts w:ascii="Times New Roman" w:hAnsi="Times New Roman" w:cs="Times New Roman"/>
        </w:rPr>
      </w:pPr>
      <w:r w:rsidRPr="009A5A5C">
        <w:rPr>
          <w:rFonts w:ascii="Times New Roman" w:hAnsi="Times New Roman" w:cs="Times New Roman"/>
        </w:rPr>
        <w:t xml:space="preserve">Read </w:t>
      </w:r>
      <w:proofErr w:type="spellStart"/>
      <w:r w:rsidRPr="009A5A5C">
        <w:rPr>
          <w:rFonts w:ascii="Times New Roman" w:hAnsi="Times New Roman" w:cs="Times New Roman"/>
        </w:rPr>
        <w:t>gray_data</w:t>
      </w:r>
      <w:proofErr w:type="spellEnd"/>
      <w:r w:rsidRPr="009A5A5C">
        <w:rPr>
          <w:rFonts w:ascii="Times New Roman" w:hAnsi="Times New Roman" w:cs="Times New Roman"/>
        </w:rPr>
        <w:t xml:space="preserve"> to </w:t>
      </w:r>
      <w:proofErr w:type="spellStart"/>
      <w:r w:rsidRPr="009A5A5C">
        <w:rPr>
          <w:rFonts w:ascii="Times New Roman" w:hAnsi="Times New Roman" w:cs="Times New Roman"/>
        </w:rPr>
        <w:t>k_c</w:t>
      </w:r>
      <w:proofErr w:type="spellEnd"/>
      <w:r w:rsidRPr="009A5A5C">
        <w:rPr>
          <w:rFonts w:ascii="Times New Roman" w:hAnsi="Times New Roman" w:cs="Times New Roman"/>
          <w:noProof/>
        </w:rPr>
        <w:drawing>
          <wp:inline distT="0" distB="0" distL="0" distR="0" wp14:anchorId="7B66F902" wp14:editId="11A40887">
            <wp:extent cx="5040000" cy="2786381"/>
            <wp:effectExtent l="0" t="0" r="8255" b="0"/>
            <wp:docPr id="1641388087" name="圖片 1641388087" descr="一張含有 文字, 螢幕擷取畫面,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88087" name="圖片 1641388087" descr="一張含有 文字, 螢幕擷取畫面, 電子產品, 軟體 的圖片&#10;&#10;自動產生的描述"/>
                    <pic:cNvPicPr/>
                  </pic:nvPicPr>
                  <pic:blipFill>
                    <a:blip r:embed="rId24"/>
                    <a:stretch>
                      <a:fillRect/>
                    </a:stretch>
                  </pic:blipFill>
                  <pic:spPr>
                    <a:xfrm>
                      <a:off x="0" y="0"/>
                      <a:ext cx="5040000" cy="2786381"/>
                    </a:xfrm>
                    <a:prstGeom prst="rect">
                      <a:avLst/>
                    </a:prstGeom>
                  </pic:spPr>
                </pic:pic>
              </a:graphicData>
            </a:graphic>
          </wp:inline>
        </w:drawing>
      </w:r>
    </w:p>
    <w:p w14:paraId="5BF94291" w14:textId="2E7E9878" w:rsidR="009A5A5C" w:rsidRPr="009A5A5C" w:rsidRDefault="009A5A5C" w:rsidP="009A5A5C">
      <w:pPr>
        <w:pStyle w:val="ac"/>
        <w:rPr>
          <w:rFonts w:ascii="Times New Roman" w:hAnsi="Times New Roman" w:cs="Times New Roman"/>
        </w:rPr>
      </w:pPr>
      <w:r w:rsidRPr="009A5A5C">
        <w:rPr>
          <w:rFonts w:ascii="Times New Roman" w:hAnsi="Times New Roman" w:cs="Times New Roman"/>
        </w:rPr>
        <w:lastRenderedPageBreak/>
        <w:t xml:space="preserve">Calculate the theta value and read it into </w:t>
      </w:r>
      <w:proofErr w:type="spellStart"/>
      <w:r w:rsidRPr="009A5A5C">
        <w:rPr>
          <w:rFonts w:ascii="Times New Roman" w:hAnsi="Times New Roman" w:cs="Times New Roman"/>
        </w:rPr>
        <w:t>cos_data</w:t>
      </w:r>
      <w:proofErr w:type="spellEnd"/>
      <w:r w:rsidRPr="009A5A5C">
        <w:rPr>
          <w:rFonts w:ascii="Times New Roman" w:hAnsi="Times New Roman" w:cs="Times New Roman"/>
        </w:rPr>
        <w:t xml:space="preserve"> and </w:t>
      </w:r>
      <w:proofErr w:type="spellStart"/>
      <w:r w:rsidRPr="009A5A5C">
        <w:rPr>
          <w:rFonts w:ascii="Times New Roman" w:hAnsi="Times New Roman" w:cs="Times New Roman"/>
        </w:rPr>
        <w:t>sin_data</w:t>
      </w:r>
      <w:proofErr w:type="spellEnd"/>
      <w:r w:rsidRPr="009A5A5C">
        <w:rPr>
          <w:rFonts w:ascii="Times New Roman" w:hAnsi="Times New Roman" w:cs="Times New Roman"/>
        </w:rPr>
        <w:t xml:space="preserve">. There is no need to process it here. Read </w:t>
      </w:r>
      <w:proofErr w:type="spellStart"/>
      <w:r w:rsidRPr="009A5A5C">
        <w:rPr>
          <w:rFonts w:ascii="Times New Roman" w:hAnsi="Times New Roman" w:cs="Times New Roman"/>
        </w:rPr>
        <w:t>c_d</w:t>
      </w:r>
      <w:proofErr w:type="spellEnd"/>
      <w:r w:rsidRPr="009A5A5C">
        <w:rPr>
          <w:rFonts w:ascii="Times New Roman" w:hAnsi="Times New Roman" w:cs="Times New Roman"/>
        </w:rPr>
        <w:t xml:space="preserve"> and </w:t>
      </w:r>
      <w:proofErr w:type="spellStart"/>
      <w:r w:rsidRPr="009A5A5C">
        <w:rPr>
          <w:rFonts w:ascii="Times New Roman" w:hAnsi="Times New Roman" w:cs="Times New Roman"/>
        </w:rPr>
        <w:t>s_d</w:t>
      </w:r>
      <w:proofErr w:type="spellEnd"/>
      <w:r w:rsidRPr="009A5A5C">
        <w:rPr>
          <w:rFonts w:ascii="Times New Roman" w:hAnsi="Times New Roman" w:cs="Times New Roman"/>
        </w:rPr>
        <w:t xml:space="preserve"> directly and calculate </w:t>
      </w:r>
      <w:proofErr w:type="spellStart"/>
      <w:r w:rsidRPr="009A5A5C">
        <w:rPr>
          <w:rFonts w:ascii="Times New Roman" w:hAnsi="Times New Roman" w:cs="Times New Roman"/>
        </w:rPr>
        <w:t>rx</w:t>
      </w:r>
      <w:proofErr w:type="spellEnd"/>
      <w:r w:rsidRPr="009A5A5C">
        <w:rPr>
          <w:rFonts w:ascii="Times New Roman" w:hAnsi="Times New Roman" w:cs="Times New Roman"/>
        </w:rPr>
        <w:t xml:space="preserve"> and ry.</w:t>
      </w:r>
      <w:r w:rsidRPr="009A5A5C">
        <w:rPr>
          <w:rFonts w:ascii="Times New Roman" w:hAnsi="Times New Roman" w:cs="Times New Roman"/>
          <w:noProof/>
        </w:rPr>
        <w:drawing>
          <wp:inline distT="0" distB="0" distL="0" distR="0" wp14:anchorId="198E32B1" wp14:editId="2DF06720">
            <wp:extent cx="5040000" cy="2786381"/>
            <wp:effectExtent l="0" t="0" r="8255" b="0"/>
            <wp:docPr id="63067749" name="圖片 63067749" descr="一張含有 文字, 電子產品, 螢幕擷取畫面,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7749" name="圖片 63067749" descr="一張含有 文字, 電子產品, 螢幕擷取畫面, 電腦 的圖片&#10;&#10;自動產生的描述"/>
                    <pic:cNvPicPr/>
                  </pic:nvPicPr>
                  <pic:blipFill>
                    <a:blip r:embed="rId25"/>
                    <a:stretch>
                      <a:fillRect/>
                    </a:stretch>
                  </pic:blipFill>
                  <pic:spPr>
                    <a:xfrm>
                      <a:off x="0" y="0"/>
                      <a:ext cx="5040000" cy="2786381"/>
                    </a:xfrm>
                    <a:prstGeom prst="rect">
                      <a:avLst/>
                    </a:prstGeom>
                  </pic:spPr>
                </pic:pic>
              </a:graphicData>
            </a:graphic>
          </wp:inline>
        </w:drawing>
      </w:r>
    </w:p>
    <w:p w14:paraId="144AC1CA" w14:textId="05B2356F" w:rsidR="009A5A5C" w:rsidRPr="009A5A5C" w:rsidRDefault="009A5A5C" w:rsidP="009A5A5C">
      <w:pPr>
        <w:pStyle w:val="ac"/>
        <w:rPr>
          <w:rFonts w:ascii="Times New Roman" w:hAnsi="Times New Roman" w:cs="Times New Roman"/>
        </w:rPr>
      </w:pPr>
      <w:r w:rsidRPr="009A5A5C">
        <w:rPr>
          <w:rFonts w:ascii="Times New Roman" w:hAnsi="Times New Roman" w:cs="Times New Roman"/>
        </w:rPr>
        <w:t>Calculate x</w:t>
      </w:r>
      <w:proofErr w:type="gramStart"/>
      <w:r w:rsidRPr="009A5A5C">
        <w:rPr>
          <w:rFonts w:ascii="Times New Roman" w:hAnsi="Times New Roman" w:cs="Times New Roman"/>
        </w:rPr>
        <w:t>1,x</w:t>
      </w:r>
      <w:proofErr w:type="gramEnd"/>
      <w:r w:rsidRPr="009A5A5C">
        <w:rPr>
          <w:rFonts w:ascii="Times New Roman" w:hAnsi="Times New Roman" w:cs="Times New Roman"/>
        </w:rPr>
        <w:t>2,y1,y2</w:t>
      </w:r>
      <w:r w:rsidRPr="009A5A5C">
        <w:rPr>
          <w:rFonts w:ascii="Times New Roman" w:hAnsi="Times New Roman" w:cs="Times New Roman"/>
          <w:noProof/>
        </w:rPr>
        <w:drawing>
          <wp:inline distT="0" distB="0" distL="0" distR="0" wp14:anchorId="23B4C360" wp14:editId="47BB459D">
            <wp:extent cx="5039995" cy="1100453"/>
            <wp:effectExtent l="0" t="0" r="0" b="5080"/>
            <wp:docPr id="177880886" name="圖片 177880886" descr="一張含有 文字, 螢幕擷取畫面, 電子產品,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886" name="圖片 177880886" descr="一張含有 文字, 螢幕擷取畫面, 電子產品, 電腦 的圖片&#10;&#10;自動產生的描述"/>
                    <pic:cNvPicPr/>
                  </pic:nvPicPr>
                  <pic:blipFill rotWithShape="1">
                    <a:blip r:embed="rId26"/>
                    <a:srcRect t="60506"/>
                    <a:stretch/>
                  </pic:blipFill>
                  <pic:spPr bwMode="auto">
                    <a:xfrm>
                      <a:off x="0" y="0"/>
                      <a:ext cx="5040000" cy="1100454"/>
                    </a:xfrm>
                    <a:prstGeom prst="rect">
                      <a:avLst/>
                    </a:prstGeom>
                    <a:ln>
                      <a:noFill/>
                    </a:ln>
                    <a:extLst>
                      <a:ext uri="{53640926-AAD7-44D8-BBD7-CCE9431645EC}">
                        <a14:shadowObscured xmlns:a14="http://schemas.microsoft.com/office/drawing/2010/main"/>
                      </a:ext>
                    </a:extLst>
                  </pic:spPr>
                </pic:pic>
              </a:graphicData>
            </a:graphic>
          </wp:inline>
        </w:drawing>
      </w:r>
    </w:p>
    <w:p w14:paraId="7B9FA9DF" w14:textId="3E2EE286" w:rsidR="009A5A5C" w:rsidRPr="009A5A5C" w:rsidRDefault="009A5A5C" w:rsidP="009A5A5C">
      <w:pPr>
        <w:pStyle w:val="ac"/>
        <w:rPr>
          <w:rFonts w:ascii="Times New Roman" w:hAnsi="Times New Roman" w:cs="Times New Roman"/>
        </w:rPr>
      </w:pPr>
      <w:r w:rsidRPr="009A5A5C">
        <w:rPr>
          <w:rFonts w:ascii="Times New Roman" w:hAnsi="Times New Roman" w:cs="Times New Roman"/>
        </w:rPr>
        <w:t xml:space="preserve">Calculate </w:t>
      </w:r>
      <w:proofErr w:type="spellStart"/>
      <w:r w:rsidRPr="009A5A5C">
        <w:rPr>
          <w:rFonts w:ascii="Times New Roman" w:hAnsi="Times New Roman" w:cs="Times New Roman"/>
        </w:rPr>
        <w:t>tx</w:t>
      </w:r>
      <w:proofErr w:type="spellEnd"/>
      <w:r w:rsidRPr="009A5A5C">
        <w:rPr>
          <w:rFonts w:ascii="Times New Roman" w:hAnsi="Times New Roman" w:cs="Times New Roman"/>
        </w:rPr>
        <w:t xml:space="preserve">, ty and calculate </w:t>
      </w:r>
      <w:proofErr w:type="spellStart"/>
      <w:r w:rsidRPr="009A5A5C">
        <w:rPr>
          <w:rFonts w:ascii="Times New Roman" w:hAnsi="Times New Roman" w:cs="Times New Roman"/>
        </w:rPr>
        <w:t>gray_addr</w:t>
      </w:r>
      <w:proofErr w:type="spellEnd"/>
      <w:r w:rsidRPr="009A5A5C">
        <w:rPr>
          <w:rFonts w:ascii="Times New Roman" w:hAnsi="Times New Roman" w:cs="Times New Roman"/>
        </w:rPr>
        <w:t xml:space="preserve">. q_00, q_01, q_10, q_11 receive the transmitted </w:t>
      </w:r>
      <w:proofErr w:type="spellStart"/>
      <w:r w:rsidRPr="009A5A5C">
        <w:rPr>
          <w:rFonts w:ascii="Times New Roman" w:hAnsi="Times New Roman" w:cs="Times New Roman"/>
        </w:rPr>
        <w:t>gray_data</w:t>
      </w:r>
      <w:proofErr w:type="spellEnd"/>
      <w:r w:rsidRPr="009A5A5C">
        <w:rPr>
          <w:rFonts w:ascii="Times New Roman" w:hAnsi="Times New Roman" w:cs="Times New Roman"/>
        </w:rPr>
        <w:t xml:space="preserve"> and calculate w1, w2, w3, w4.</w:t>
      </w:r>
      <w:r w:rsidRPr="009A5A5C">
        <w:rPr>
          <w:rFonts w:ascii="Times New Roman" w:hAnsi="Times New Roman" w:cs="Times New Roman"/>
          <w:noProof/>
        </w:rPr>
        <w:drawing>
          <wp:inline distT="0" distB="0" distL="0" distR="0" wp14:anchorId="72F1292D" wp14:editId="4F29B967">
            <wp:extent cx="5040000" cy="2786381"/>
            <wp:effectExtent l="0" t="0" r="8255" b="0"/>
            <wp:docPr id="891746847" name="圖片 891746847" descr="一張含有 文字, 螢幕擷取畫面, 電子產品,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6847" name="圖片 891746847" descr="一張含有 文字, 螢幕擷取畫面, 電子產品, 電腦 的圖片&#10;&#10;自動產生的描述"/>
                    <pic:cNvPicPr/>
                  </pic:nvPicPr>
                  <pic:blipFill>
                    <a:blip r:embed="rId27"/>
                    <a:stretch>
                      <a:fillRect/>
                    </a:stretch>
                  </pic:blipFill>
                  <pic:spPr>
                    <a:xfrm>
                      <a:off x="0" y="0"/>
                      <a:ext cx="5040000" cy="2786381"/>
                    </a:xfrm>
                    <a:prstGeom prst="rect">
                      <a:avLst/>
                    </a:prstGeom>
                  </pic:spPr>
                </pic:pic>
              </a:graphicData>
            </a:graphic>
          </wp:inline>
        </w:drawing>
      </w:r>
    </w:p>
    <w:p w14:paraId="64DDCC58" w14:textId="3091A7E6" w:rsidR="009A5A5C" w:rsidRPr="009A5A5C" w:rsidRDefault="009A5A5C" w:rsidP="009A5A5C">
      <w:pPr>
        <w:pStyle w:val="ac"/>
        <w:rPr>
          <w:rFonts w:ascii="Times New Roman" w:hAnsi="Times New Roman" w:cs="Times New Roman"/>
        </w:rPr>
      </w:pPr>
      <w:r w:rsidRPr="009A5A5C">
        <w:rPr>
          <w:rFonts w:ascii="Times New Roman" w:hAnsi="Times New Roman" w:cs="Times New Roman"/>
        </w:rPr>
        <w:lastRenderedPageBreak/>
        <w:t>Pass the calculated value into k_1</w:t>
      </w:r>
      <w:r w:rsidRPr="009A5A5C">
        <w:rPr>
          <w:rFonts w:ascii="Times New Roman" w:hAnsi="Times New Roman" w:cs="Times New Roman"/>
          <w:noProof/>
        </w:rPr>
        <w:drawing>
          <wp:inline distT="0" distB="0" distL="0" distR="0" wp14:anchorId="3E34CB98" wp14:editId="05CD0B71">
            <wp:extent cx="5040000" cy="2786381"/>
            <wp:effectExtent l="0" t="0" r="8255" b="0"/>
            <wp:docPr id="8" name="圖片 8" descr="一張含有 文字, 螢幕擷取畫面,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螢幕擷取畫面, 電子產品, 軟體 的圖片&#10;&#10;自動產生的描述"/>
                    <pic:cNvPicPr/>
                  </pic:nvPicPr>
                  <pic:blipFill>
                    <a:blip r:embed="rId28"/>
                    <a:stretch>
                      <a:fillRect/>
                    </a:stretch>
                  </pic:blipFill>
                  <pic:spPr>
                    <a:xfrm>
                      <a:off x="0" y="0"/>
                      <a:ext cx="5040000" cy="2786381"/>
                    </a:xfrm>
                    <a:prstGeom prst="rect">
                      <a:avLst/>
                    </a:prstGeom>
                  </pic:spPr>
                </pic:pic>
              </a:graphicData>
            </a:graphic>
          </wp:inline>
        </w:drawing>
      </w:r>
    </w:p>
    <w:p w14:paraId="7B27B4C9" w14:textId="3FC558DF" w:rsidR="009A5A5C" w:rsidRPr="009A5A5C" w:rsidRDefault="009A5A5C" w:rsidP="009A5A5C">
      <w:pPr>
        <w:pStyle w:val="ac"/>
        <w:rPr>
          <w:rFonts w:ascii="Times New Roman" w:hAnsi="Times New Roman" w:cs="Times New Roman"/>
        </w:rPr>
      </w:pPr>
      <w:r w:rsidRPr="009A5A5C">
        <w:rPr>
          <w:rFonts w:ascii="Times New Roman" w:hAnsi="Times New Roman" w:cs="Times New Roman"/>
        </w:rPr>
        <w:t xml:space="preserve">Repeat the above until k_7 is calculated, and calculate the </w:t>
      </w:r>
      <w:proofErr w:type="spellStart"/>
      <w:r w:rsidRPr="009A5A5C">
        <w:rPr>
          <w:rFonts w:ascii="Times New Roman" w:hAnsi="Times New Roman" w:cs="Times New Roman"/>
        </w:rPr>
        <w:t>lbp_data</w:t>
      </w:r>
      <w:proofErr w:type="spellEnd"/>
      <w:r w:rsidRPr="009A5A5C">
        <w:rPr>
          <w:rFonts w:ascii="Times New Roman" w:hAnsi="Times New Roman" w:cs="Times New Roman"/>
        </w:rPr>
        <w:t xml:space="preserve"> value</w:t>
      </w:r>
      <w:r w:rsidRPr="009A5A5C">
        <w:rPr>
          <w:rFonts w:ascii="Times New Roman" w:hAnsi="Times New Roman" w:cs="Times New Roman"/>
          <w:noProof/>
        </w:rPr>
        <w:drawing>
          <wp:inline distT="0" distB="0" distL="0" distR="0" wp14:anchorId="07CB8A87" wp14:editId="3ED1D8D9">
            <wp:extent cx="5040000" cy="2786381"/>
            <wp:effectExtent l="0" t="0" r="8255" b="0"/>
            <wp:docPr id="9" name="圖片 9" descr="一張含有 文字, 螢幕擷取畫面, 電子產品,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電子產品, 軟體 的圖片&#10;&#10;自動產生的描述"/>
                    <pic:cNvPicPr/>
                  </pic:nvPicPr>
                  <pic:blipFill>
                    <a:blip r:embed="rId29"/>
                    <a:stretch>
                      <a:fillRect/>
                    </a:stretch>
                  </pic:blipFill>
                  <pic:spPr>
                    <a:xfrm>
                      <a:off x="0" y="0"/>
                      <a:ext cx="5040000" cy="2786381"/>
                    </a:xfrm>
                    <a:prstGeom prst="rect">
                      <a:avLst/>
                    </a:prstGeom>
                  </pic:spPr>
                </pic:pic>
              </a:graphicData>
            </a:graphic>
          </wp:inline>
        </w:drawing>
      </w:r>
    </w:p>
    <w:p w14:paraId="2BDD70BD" w14:textId="4ABB06DD" w:rsidR="009A5A5C" w:rsidRDefault="009A5A5C" w:rsidP="009A5A5C">
      <w:pPr>
        <w:pStyle w:val="ac"/>
      </w:pPr>
      <w:r w:rsidRPr="009A5A5C">
        <w:rPr>
          <w:rFonts w:ascii="Times New Roman" w:hAnsi="Times New Roman" w:cs="Times New Roman"/>
        </w:rPr>
        <w:lastRenderedPageBreak/>
        <w:t>If it is the outer ring range, fill in 0 directly.</w:t>
      </w:r>
      <w:r w:rsidRPr="005D0C6D">
        <w:rPr>
          <w:noProof/>
        </w:rPr>
        <w:drawing>
          <wp:inline distT="0" distB="0" distL="0" distR="0" wp14:anchorId="360ACE3C" wp14:editId="38C625B6">
            <wp:extent cx="5040000" cy="2786381"/>
            <wp:effectExtent l="0" t="0" r="8255" b="0"/>
            <wp:docPr id="10" name="圖片 10" descr="一張含有 文字, 螢幕擷取畫面, 電子產品,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電子產品, 電腦 的圖片&#10;&#10;自動產生的描述"/>
                    <pic:cNvPicPr/>
                  </pic:nvPicPr>
                  <pic:blipFill>
                    <a:blip r:embed="rId30"/>
                    <a:stretch>
                      <a:fillRect/>
                    </a:stretch>
                  </pic:blipFill>
                  <pic:spPr>
                    <a:xfrm>
                      <a:off x="0" y="0"/>
                      <a:ext cx="5040000" cy="2786381"/>
                    </a:xfrm>
                    <a:prstGeom prst="rect">
                      <a:avLst/>
                    </a:prstGeom>
                  </pic:spPr>
                </pic:pic>
              </a:graphicData>
            </a:graphic>
          </wp:inline>
        </w:drawing>
      </w:r>
    </w:p>
    <w:p w14:paraId="693AC472" w14:textId="77777777" w:rsidR="009A5A5C" w:rsidRDefault="009A5A5C" w:rsidP="009A5A5C">
      <w:pPr>
        <w:pStyle w:val="ac"/>
      </w:pPr>
      <w:r w:rsidRPr="006B1DC4">
        <w:rPr>
          <w:noProof/>
        </w:rPr>
        <w:drawing>
          <wp:inline distT="0" distB="0" distL="0" distR="0" wp14:anchorId="4A483B1F" wp14:editId="600F8C72">
            <wp:extent cx="5040000" cy="2786381"/>
            <wp:effectExtent l="0" t="0" r="8255" b="0"/>
            <wp:docPr id="11" name="圖片 11" descr="一張含有 文字, 螢幕擷取畫面, 電腦,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電腦, 軟體 的圖片&#10;&#10;自動產生的描述"/>
                    <pic:cNvPicPr/>
                  </pic:nvPicPr>
                  <pic:blipFill>
                    <a:blip r:embed="rId31"/>
                    <a:stretch>
                      <a:fillRect/>
                    </a:stretch>
                  </pic:blipFill>
                  <pic:spPr>
                    <a:xfrm>
                      <a:off x="0" y="0"/>
                      <a:ext cx="5040000" cy="2786381"/>
                    </a:xfrm>
                    <a:prstGeom prst="rect">
                      <a:avLst/>
                    </a:prstGeom>
                  </pic:spPr>
                </pic:pic>
              </a:graphicData>
            </a:graphic>
          </wp:inline>
        </w:drawing>
      </w:r>
    </w:p>
    <w:p w14:paraId="3EE7A8DD" w14:textId="6CF9F1B1" w:rsidR="0039701C" w:rsidRPr="00183030" w:rsidRDefault="00183030" w:rsidP="00183030">
      <w:pPr>
        <w:widowControl/>
        <w:suppressAutoHyphens w:val="0"/>
        <w:rPr>
          <w:rFonts w:ascii="新細明體" w:hAnsi="新細明體" w:cs="新細明體" w:hint="eastAsia"/>
          <w:noProof/>
        </w:rPr>
      </w:pPr>
      <w:r>
        <w:rPr>
          <w:noProof/>
        </w:rPr>
        <w:br w:type="page"/>
      </w:r>
    </w:p>
    <w:p w14:paraId="58460BE3" w14:textId="77777777" w:rsidR="00992440" w:rsidRPr="00A94890" w:rsidRDefault="00992440" w:rsidP="0039701C">
      <w:pPr>
        <w:numPr>
          <w:ilvl w:val="0"/>
          <w:numId w:val="41"/>
        </w:numPr>
        <w:jc w:val="both"/>
      </w:pPr>
      <w:r>
        <w:rPr>
          <w:rFonts w:hint="eastAsia"/>
        </w:rPr>
        <w:lastRenderedPageBreak/>
        <w:t>S</w:t>
      </w:r>
      <w:r>
        <w:t xml:space="preserve">how </w:t>
      </w:r>
      <w:proofErr w:type="spellStart"/>
      <w:r>
        <w:t>SuperLint</w:t>
      </w:r>
      <w:proofErr w:type="spellEnd"/>
      <w:r>
        <w:t xml:space="preserve"> coverage (</w:t>
      </w:r>
      <w:r w:rsidR="007B4D81">
        <w:t>include all files</w:t>
      </w:r>
      <w:r>
        <w:t>)</w:t>
      </w:r>
    </w:p>
    <w:p w14:paraId="1242E8FF" w14:textId="038E5443" w:rsidR="00992440" w:rsidRPr="00196F15" w:rsidRDefault="00424C7A" w:rsidP="00196F15">
      <w:pPr>
        <w:suppressAutoHyphens w:val="0"/>
        <w:spacing w:before="100" w:beforeAutospacing="1" w:after="100" w:afterAutospacing="1"/>
        <w:jc w:val="center"/>
        <w:rPr>
          <w:rFonts w:ascii="新細明體" w:hAnsi="新細明體" w:cs="新細明體"/>
          <w:kern w:val="0"/>
        </w:rPr>
      </w:pPr>
      <w:r w:rsidRPr="00E928A6">
        <w:rPr>
          <w:noProof/>
        </w:rPr>
        <w:drawing>
          <wp:inline distT="0" distB="0" distL="0" distR="0" wp14:anchorId="064330A9" wp14:editId="5D586E56">
            <wp:extent cx="5040000" cy="2729949"/>
            <wp:effectExtent l="0" t="0" r="8255" b="0"/>
            <wp:docPr id="2" name="圖片 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軟體, 陳列 的圖片&#10;&#10;自動產生的描述"/>
                    <pic:cNvPicPr/>
                  </pic:nvPicPr>
                  <pic:blipFill>
                    <a:blip r:embed="rId32"/>
                    <a:stretch>
                      <a:fillRect/>
                    </a:stretch>
                  </pic:blipFill>
                  <pic:spPr>
                    <a:xfrm>
                      <a:off x="0" y="0"/>
                      <a:ext cx="5040000" cy="2729949"/>
                    </a:xfrm>
                    <a:prstGeom prst="rect">
                      <a:avLst/>
                    </a:prstGeom>
                  </pic:spPr>
                </pic:pic>
              </a:graphicData>
            </a:graphic>
          </wp:inline>
        </w:drawing>
      </w:r>
    </w:p>
    <w:p w14:paraId="2BF136D6" w14:textId="77777777" w:rsidR="00992440" w:rsidRPr="001967D0" w:rsidRDefault="00992440" w:rsidP="00992440"/>
    <w:p w14:paraId="6A552B58" w14:textId="77777777" w:rsidR="00992440" w:rsidRDefault="00992440" w:rsidP="00992440">
      <w:pPr>
        <w:rPr>
          <w:lang w:val="en-GB"/>
        </w:rPr>
      </w:pPr>
    </w:p>
    <w:p w14:paraId="3A4667BC" w14:textId="77777777" w:rsidR="00183030" w:rsidRDefault="00183030" w:rsidP="00992440">
      <w:pPr>
        <w:rPr>
          <w:lang w:val="en-GB"/>
        </w:rPr>
      </w:pPr>
    </w:p>
    <w:p w14:paraId="236E860E" w14:textId="77777777" w:rsidR="00183030" w:rsidRDefault="00183030" w:rsidP="00992440">
      <w:pPr>
        <w:rPr>
          <w:rFonts w:hint="eastAsia"/>
          <w:lang w:val="en-GB"/>
        </w:rPr>
      </w:pPr>
    </w:p>
    <w:p w14:paraId="606CADFA" w14:textId="09ADA749" w:rsidR="00507669" w:rsidRDefault="00507669" w:rsidP="00390649">
      <w:pPr>
        <w:numPr>
          <w:ilvl w:val="0"/>
          <w:numId w:val="41"/>
        </w:numPr>
        <w:jc w:val="both"/>
      </w:pPr>
      <w:r>
        <w:t>Your</w:t>
      </w:r>
      <w:r w:rsidRPr="00507669">
        <w:rPr>
          <w:color w:val="00B0F0"/>
        </w:rPr>
        <w:t xml:space="preserve"> clock period</w:t>
      </w:r>
      <w:r>
        <w:t xml:space="preserve">, </w:t>
      </w:r>
      <w:r w:rsidR="00D90FE9" w:rsidRPr="00D90FE9">
        <w:rPr>
          <w:color w:val="00B0F0"/>
        </w:rPr>
        <w:t>total cell</w:t>
      </w:r>
      <w:r w:rsidR="00D90FE9">
        <w:t xml:space="preserve"> </w:t>
      </w:r>
      <w:r w:rsidR="00D90FE9" w:rsidRPr="00507669">
        <w:rPr>
          <w:color w:val="00B0F0"/>
        </w:rPr>
        <w:t>area</w:t>
      </w:r>
      <w:r>
        <w:t xml:space="preserve">, </w:t>
      </w:r>
      <w:r w:rsidR="00D90FE9">
        <w:rPr>
          <w:color w:val="00B0F0"/>
        </w:rPr>
        <w:t>post simulation time</w:t>
      </w:r>
      <w:r w:rsidR="00D90FE9">
        <w:t xml:space="preserve"> </w:t>
      </w:r>
      <w:r w:rsidR="00390649">
        <w:t xml:space="preserve">with </w:t>
      </w:r>
      <w:r w:rsidR="00CD1B34">
        <w:rPr>
          <w:rFonts w:hint="eastAsia"/>
        </w:rPr>
        <w:t>screenshot</w:t>
      </w:r>
    </w:p>
    <w:p w14:paraId="406439C4" w14:textId="36CCC93A" w:rsidR="00196F15" w:rsidRPr="00196F15" w:rsidRDefault="00196F15" w:rsidP="00196F15">
      <w:pPr>
        <w:pStyle w:val="ac"/>
        <w:jc w:val="both"/>
        <w:rPr>
          <w:rFonts w:ascii="Times New Roman" w:hAnsi="Times New Roman" w:cs="Times New Roman" w:hint="eastAsia"/>
        </w:rPr>
      </w:pPr>
      <w:r w:rsidRPr="00196F15">
        <w:rPr>
          <w:rFonts w:ascii="Times New Roman" w:hAnsi="Times New Roman" w:cs="Times New Roman"/>
        </w:rPr>
        <w:t xml:space="preserve">Clock period: </w:t>
      </w:r>
      <w:proofErr w:type="gramStart"/>
      <w:r w:rsidR="00C8403B">
        <w:rPr>
          <w:rFonts w:ascii="Times New Roman" w:hAnsi="Times New Roman" w:cs="Times New Roman" w:hint="eastAsia"/>
        </w:rPr>
        <w:t>0.</w:t>
      </w:r>
      <w:r w:rsidR="00424C7A">
        <w:rPr>
          <w:rFonts w:ascii="Times New Roman" w:hAnsi="Times New Roman" w:cs="Times New Roman" w:hint="eastAsia"/>
        </w:rPr>
        <w:t>39</w:t>
      </w:r>
      <w:proofErr w:type="gramEnd"/>
    </w:p>
    <w:p w14:paraId="512B12F8" w14:textId="091DE390" w:rsidR="00196F15" w:rsidRPr="00C8403B" w:rsidRDefault="00424C7A" w:rsidP="00C8403B">
      <w:pPr>
        <w:widowControl/>
        <w:suppressAutoHyphens w:val="0"/>
        <w:spacing w:before="100" w:beforeAutospacing="1" w:after="100" w:afterAutospacing="1"/>
        <w:jc w:val="center"/>
        <w:rPr>
          <w:rFonts w:ascii="新細明體" w:hAnsi="新細明體" w:cs="新細明體"/>
          <w:kern w:val="0"/>
        </w:rPr>
      </w:pPr>
      <w:r w:rsidRPr="00F22414">
        <w:rPr>
          <w:noProof/>
        </w:rPr>
        <w:drawing>
          <wp:inline distT="0" distB="0" distL="0" distR="0" wp14:anchorId="5AAFB20D" wp14:editId="09E9D01F">
            <wp:extent cx="4319905" cy="3660447"/>
            <wp:effectExtent l="0" t="0" r="4445" b="0"/>
            <wp:docPr id="1002398132" name="圖片 1002398132" descr="一張含有 文字, 軟體,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8132" name="圖片 1002398132" descr="一張含有 文字, 軟體, 螢幕擷取畫面, 陳列 的圖片&#10;&#10;自動產生的描述"/>
                    <pic:cNvPicPr/>
                  </pic:nvPicPr>
                  <pic:blipFill rotWithShape="1">
                    <a:blip r:embed="rId33"/>
                    <a:srcRect l="24019" t="23417" r="44377" b="27143"/>
                    <a:stretch/>
                  </pic:blipFill>
                  <pic:spPr bwMode="auto">
                    <a:xfrm>
                      <a:off x="0" y="0"/>
                      <a:ext cx="4320000" cy="3660527"/>
                    </a:xfrm>
                    <a:prstGeom prst="rect">
                      <a:avLst/>
                    </a:prstGeom>
                    <a:ln>
                      <a:noFill/>
                    </a:ln>
                    <a:extLst>
                      <a:ext uri="{53640926-AAD7-44D8-BBD7-CCE9431645EC}">
                        <a14:shadowObscured xmlns:a14="http://schemas.microsoft.com/office/drawing/2010/main"/>
                      </a:ext>
                    </a:extLst>
                  </pic:spPr>
                </pic:pic>
              </a:graphicData>
            </a:graphic>
          </wp:inline>
        </w:drawing>
      </w:r>
    </w:p>
    <w:p w14:paraId="7C839CFD" w14:textId="6FA580E8" w:rsidR="00196F15" w:rsidRPr="00196F15" w:rsidRDefault="00196F15" w:rsidP="00196F15">
      <w:pPr>
        <w:pStyle w:val="ac"/>
        <w:jc w:val="both"/>
        <w:rPr>
          <w:rFonts w:ascii="Times New Roman" w:hAnsi="Times New Roman" w:cs="Times New Roman" w:hint="eastAsia"/>
        </w:rPr>
      </w:pPr>
      <w:r w:rsidRPr="00196F15">
        <w:rPr>
          <w:rFonts w:ascii="Times New Roman" w:hAnsi="Times New Roman" w:cs="Times New Roman"/>
        </w:rPr>
        <w:lastRenderedPageBreak/>
        <w:t xml:space="preserve">Total cell area: </w:t>
      </w:r>
      <w:r w:rsidR="007733DF">
        <w:rPr>
          <w:rFonts w:ascii="Times New Roman" w:hAnsi="Times New Roman" w:cs="Times New Roman" w:hint="eastAsia"/>
        </w:rPr>
        <w:t>5074.099316</w:t>
      </w:r>
    </w:p>
    <w:p w14:paraId="602AA180" w14:textId="70868DAE" w:rsidR="00196F15" w:rsidRPr="00C8403B" w:rsidRDefault="007733DF" w:rsidP="00C8403B">
      <w:pPr>
        <w:widowControl/>
        <w:suppressAutoHyphens w:val="0"/>
        <w:spacing w:before="100" w:beforeAutospacing="1" w:after="100" w:afterAutospacing="1"/>
        <w:jc w:val="center"/>
        <w:rPr>
          <w:rFonts w:ascii="新細明體" w:hAnsi="新細明體" w:cs="新細明體"/>
          <w:kern w:val="0"/>
        </w:rPr>
      </w:pPr>
      <w:r w:rsidRPr="00F22414">
        <w:rPr>
          <w:noProof/>
        </w:rPr>
        <w:drawing>
          <wp:inline distT="0" distB="0" distL="0" distR="0" wp14:anchorId="74F635B5" wp14:editId="07C06739">
            <wp:extent cx="4320000" cy="4175050"/>
            <wp:effectExtent l="0" t="0" r="4445" b="0"/>
            <wp:docPr id="12" name="圖片 12" descr="一張含有 文字, 軟體,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軟體, 螢幕擷取畫面, 陳列 的圖片&#10;&#10;自動產生的描述"/>
                    <pic:cNvPicPr/>
                  </pic:nvPicPr>
                  <pic:blipFill rotWithShape="1">
                    <a:blip r:embed="rId33"/>
                    <a:srcRect l="57338" t="7503" r="13402" b="40289"/>
                    <a:stretch/>
                  </pic:blipFill>
                  <pic:spPr bwMode="auto">
                    <a:xfrm>
                      <a:off x="0" y="0"/>
                      <a:ext cx="4320000" cy="4175050"/>
                    </a:xfrm>
                    <a:prstGeom prst="rect">
                      <a:avLst/>
                    </a:prstGeom>
                    <a:ln>
                      <a:noFill/>
                    </a:ln>
                    <a:extLst>
                      <a:ext uri="{53640926-AAD7-44D8-BBD7-CCE9431645EC}">
                        <a14:shadowObscured xmlns:a14="http://schemas.microsoft.com/office/drawing/2010/main"/>
                      </a:ext>
                    </a:extLst>
                  </pic:spPr>
                </pic:pic>
              </a:graphicData>
            </a:graphic>
          </wp:inline>
        </w:drawing>
      </w:r>
    </w:p>
    <w:p w14:paraId="5E82949F" w14:textId="77777777" w:rsidR="00196F15" w:rsidRPr="00C8403B" w:rsidRDefault="00196F15" w:rsidP="00C8403B"/>
    <w:p w14:paraId="445B35F3" w14:textId="566F1B3E" w:rsidR="00992440" w:rsidRPr="007733DF" w:rsidRDefault="00196F15" w:rsidP="007733DF">
      <w:pPr>
        <w:pStyle w:val="ac"/>
        <w:jc w:val="both"/>
        <w:rPr>
          <w:rFonts w:ascii="Times New Roman" w:hAnsi="Times New Roman" w:cs="Times New Roman"/>
        </w:rPr>
      </w:pPr>
      <w:r w:rsidRPr="00196F15">
        <w:rPr>
          <w:rFonts w:ascii="Times New Roman" w:hAnsi="Times New Roman" w:cs="Times New Roman"/>
        </w:rPr>
        <w:t xml:space="preserve">Post simulation time: </w:t>
      </w:r>
      <w:proofErr w:type="gramStart"/>
      <w:r w:rsidR="007733DF">
        <w:rPr>
          <w:rFonts w:ascii="Times New Roman" w:hAnsi="Times New Roman" w:cs="Times New Roman" w:hint="eastAsia"/>
        </w:rPr>
        <w:t>394559071</w:t>
      </w:r>
      <w:r w:rsidRPr="00196F15">
        <w:rPr>
          <w:rFonts w:ascii="Times New Roman" w:hAnsi="Times New Roman" w:cs="Times New Roman"/>
        </w:rPr>
        <w:t>ps</w:t>
      </w:r>
      <w:proofErr w:type="gramEnd"/>
    </w:p>
    <w:p w14:paraId="6A1096FB" w14:textId="197D097B" w:rsidR="007733DF" w:rsidRPr="00507669" w:rsidRDefault="007733DF" w:rsidP="00726B25">
      <w:pPr>
        <w:jc w:val="center"/>
        <w:rPr>
          <w:rFonts w:hint="eastAsia"/>
        </w:rPr>
      </w:pPr>
      <w:r w:rsidRPr="00E20BAD">
        <w:rPr>
          <w:noProof/>
        </w:rPr>
        <w:drawing>
          <wp:inline distT="0" distB="0" distL="0" distR="0" wp14:anchorId="6CE1758B" wp14:editId="3949FBA7">
            <wp:extent cx="4320000" cy="2731596"/>
            <wp:effectExtent l="0" t="0" r="4445" b="0"/>
            <wp:docPr id="13" name="圖片 13" descr="一張含有 文字, 電子產品,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電子產品, 螢幕擷取畫面, 軟體 的圖片&#10;&#10;自動產生的描述"/>
                    <pic:cNvPicPr/>
                  </pic:nvPicPr>
                  <pic:blipFill>
                    <a:blip r:embed="rId34"/>
                    <a:stretch>
                      <a:fillRect/>
                    </a:stretch>
                  </pic:blipFill>
                  <pic:spPr>
                    <a:xfrm>
                      <a:off x="0" y="0"/>
                      <a:ext cx="4320000" cy="2731596"/>
                    </a:xfrm>
                    <a:prstGeom prst="rect">
                      <a:avLst/>
                    </a:prstGeom>
                  </pic:spPr>
                </pic:pic>
              </a:graphicData>
            </a:graphic>
          </wp:inline>
        </w:drawing>
      </w:r>
    </w:p>
    <w:p w14:paraId="7A3174DB" w14:textId="77777777" w:rsidR="00992440" w:rsidRDefault="00992440" w:rsidP="00992440">
      <w:pPr>
        <w:rPr>
          <w:lang w:val="en-GB"/>
        </w:rPr>
      </w:pPr>
    </w:p>
    <w:p w14:paraId="565CDDA2" w14:textId="7628DE2D" w:rsidR="00992440" w:rsidRDefault="00992440" w:rsidP="00992440">
      <w:pPr>
        <w:rPr>
          <w:lang w:val="en-GB"/>
        </w:rPr>
      </w:pPr>
    </w:p>
    <w:p w14:paraId="3D31290F" w14:textId="77777777" w:rsidR="00992440" w:rsidRPr="00B41E5B" w:rsidRDefault="00992440" w:rsidP="00992440">
      <w:pPr>
        <w:rPr>
          <w:rFonts w:hint="eastAsia"/>
          <w:lang w:val="en-GB"/>
        </w:rPr>
      </w:pPr>
    </w:p>
    <w:p w14:paraId="2200E903" w14:textId="77777777" w:rsidR="00992440" w:rsidRPr="00A94890" w:rsidRDefault="00992440" w:rsidP="00FE2058">
      <w:pPr>
        <w:pStyle w:val="ac"/>
        <w:numPr>
          <w:ilvl w:val="0"/>
          <w:numId w:val="41"/>
        </w:numPr>
        <w:jc w:val="both"/>
        <w:rPr>
          <w:rFonts w:ascii="Times New Roman" w:hAnsi="Times New Roman" w:cs="Times New Roman"/>
          <w:lang w:val="en-GB"/>
        </w:rPr>
      </w:pPr>
      <w:r>
        <w:rPr>
          <w:rFonts w:ascii="Times New Roman" w:hAnsi="Times New Roman" w:cs="Times New Roman" w:hint="eastAsia"/>
          <w:lang w:val="en-GB"/>
        </w:rPr>
        <w:lastRenderedPageBreak/>
        <w:t>L</w:t>
      </w:r>
      <w:r w:rsidRPr="001967D0">
        <w:rPr>
          <w:rFonts w:ascii="Times New Roman" w:hAnsi="Times New Roman" w:cs="Times New Roman"/>
          <w:lang w:val="en-GB"/>
        </w:rPr>
        <w:t xml:space="preserve">essons learned from this </w:t>
      </w:r>
      <w:proofErr w:type="gramStart"/>
      <w:r w:rsidRPr="001967D0">
        <w:rPr>
          <w:rFonts w:ascii="Times New Roman" w:hAnsi="Times New Roman" w:cs="Times New Roman"/>
          <w:lang w:val="en-GB"/>
        </w:rPr>
        <w:t>lab</w:t>
      </w:r>
      <w:proofErr w:type="gramEnd"/>
    </w:p>
    <w:p w14:paraId="17F7D349" w14:textId="677A6F3E" w:rsidR="0085734D" w:rsidRDefault="007B5C1C" w:rsidP="007B5C1C">
      <w:pPr>
        <w:ind w:left="480"/>
      </w:pPr>
      <w:r w:rsidRPr="007B5C1C">
        <w:t xml:space="preserve">The difficulty of this experiment was very high. I spent a lot of time researching how to complete it. However, after I passed the RTL simulation, problems occurred in the synthesis. After the synthesis was completed, other problems appeared. This experiment can be said to be It’s very troublesome, but it also makes me more familiar with the basic concepts and syntax of </w:t>
      </w:r>
      <w:proofErr w:type="spellStart"/>
      <w:r w:rsidRPr="007B5C1C">
        <w:t>verilog</w:t>
      </w:r>
      <w:proofErr w:type="spellEnd"/>
      <w:r w:rsidRPr="007B5C1C">
        <w:t>.</w:t>
      </w:r>
    </w:p>
    <w:p w14:paraId="19715E08" w14:textId="77777777" w:rsidR="00FE2058" w:rsidRDefault="00FE2058" w:rsidP="00992440"/>
    <w:p w14:paraId="2D310976" w14:textId="77777777" w:rsidR="00FE2058" w:rsidRDefault="00FE2058" w:rsidP="00992440"/>
    <w:p w14:paraId="4D44C251" w14:textId="77777777" w:rsidR="00FE2058" w:rsidRDefault="00FE2058" w:rsidP="00992440"/>
    <w:p w14:paraId="61DF7E15" w14:textId="77777777" w:rsidR="00FE2058" w:rsidRPr="0085734D" w:rsidRDefault="00FE2058" w:rsidP="00992440"/>
    <w:p w14:paraId="55F4D19B" w14:textId="77777777" w:rsidR="00E0124A" w:rsidRDefault="00A02CAF" w:rsidP="00A02CAF">
      <w:r>
        <w:rPr>
          <w:color w:val="FF0000"/>
        </w:rPr>
        <w:br w:type="page"/>
      </w:r>
      <w:r w:rsidR="00E0124A">
        <w:lastRenderedPageBreak/>
        <w:t xml:space="preserve">Please compress all the following files into one compressed file (“.tar </w:t>
      </w:r>
      <w:proofErr w:type="gramStart"/>
      <w:r w:rsidR="00E0124A">
        <w:t>“</w:t>
      </w:r>
      <w:r w:rsidR="008147F0">
        <w:t xml:space="preserve"> format</w:t>
      </w:r>
      <w:proofErr w:type="gramEnd"/>
      <w:r w:rsidR="00E0124A">
        <w:t>) and submit through Moodle website:</w:t>
      </w:r>
    </w:p>
    <w:p w14:paraId="2C1A0951" w14:textId="77777777" w:rsidR="00E0124A" w:rsidRDefault="00E0124A" w:rsidP="00E0124A">
      <w:pPr>
        <w:jc w:val="both"/>
      </w:pPr>
      <w:r>
        <w:rPr>
          <w:rFonts w:hint="eastAsia"/>
        </w:rPr>
        <w:t>※</w:t>
      </w:r>
      <w:r>
        <w:rPr>
          <w:rFonts w:hint="eastAsia"/>
        </w:rPr>
        <w:tab/>
        <w:t xml:space="preserve">NOTE: </w:t>
      </w:r>
    </w:p>
    <w:p w14:paraId="7DE43260" w14:textId="77777777" w:rsidR="00E0124A" w:rsidRDefault="00E0124A" w:rsidP="0026452D">
      <w:pPr>
        <w:numPr>
          <w:ilvl w:val="0"/>
          <w:numId w:val="28"/>
        </w:numPr>
        <w:jc w:val="both"/>
      </w:pPr>
      <w:r>
        <w:t xml:space="preserve">If there are other files used in your design, please attach the files too and make </w:t>
      </w:r>
      <w:r w:rsidR="0026452D">
        <w:t>sure they’re properly included.</w:t>
      </w:r>
    </w:p>
    <w:p w14:paraId="366D97CB" w14:textId="77777777" w:rsidR="0026452D" w:rsidRDefault="0026452D" w:rsidP="0026452D">
      <w:pPr>
        <w:numPr>
          <w:ilvl w:val="0"/>
          <w:numId w:val="28"/>
        </w:numPr>
        <w:jc w:val="both"/>
      </w:pPr>
      <w:r>
        <w:t>Simulation 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6805"/>
      </w:tblGrid>
      <w:tr w:rsidR="008147F0" w14:paraId="68323DC4" w14:textId="77777777" w:rsidTr="00147DA3">
        <w:tc>
          <w:tcPr>
            <w:tcW w:w="1491" w:type="dxa"/>
            <w:shd w:val="clear" w:color="auto" w:fill="auto"/>
          </w:tcPr>
          <w:p w14:paraId="25651798" w14:textId="77777777" w:rsidR="008147F0" w:rsidRPr="00002DAD" w:rsidRDefault="008147F0" w:rsidP="00BC594A">
            <w:pPr>
              <w:jc w:val="both"/>
              <w:rPr>
                <w:rStyle w:val="af9"/>
                <w:rFonts w:ascii="Calibri" w:hAnsi="Calibri" w:cs="Calibri"/>
                <w:i w:val="0"/>
                <w:kern w:val="2"/>
              </w:rPr>
            </w:pPr>
            <w:r w:rsidRPr="00002DAD">
              <w:rPr>
                <w:rStyle w:val="af9"/>
                <w:rFonts w:ascii="Calibri" w:hAnsi="Calibri" w:cs="Calibri" w:hint="eastAsia"/>
                <w:i w:val="0"/>
                <w:kern w:val="2"/>
              </w:rPr>
              <w:t>Problem</w:t>
            </w:r>
          </w:p>
        </w:tc>
        <w:tc>
          <w:tcPr>
            <w:tcW w:w="6946" w:type="dxa"/>
            <w:shd w:val="clear" w:color="auto" w:fill="auto"/>
          </w:tcPr>
          <w:p w14:paraId="3246FBAF" w14:textId="77777777" w:rsidR="008147F0" w:rsidRPr="00002DAD" w:rsidRDefault="008147F0" w:rsidP="00BC594A">
            <w:pPr>
              <w:jc w:val="both"/>
              <w:rPr>
                <w:rStyle w:val="af9"/>
                <w:rFonts w:ascii="Calibri" w:hAnsi="Calibri" w:cs="Calibri"/>
                <w:i w:val="0"/>
                <w:kern w:val="2"/>
              </w:rPr>
            </w:pPr>
            <w:r w:rsidRPr="00002DAD">
              <w:rPr>
                <w:rStyle w:val="af9"/>
                <w:rFonts w:ascii="Calibri" w:hAnsi="Calibri" w:cs="Calibri" w:hint="eastAsia"/>
                <w:i w:val="0"/>
                <w:kern w:val="2"/>
              </w:rPr>
              <w:t>Command</w:t>
            </w:r>
          </w:p>
        </w:tc>
      </w:tr>
      <w:tr w:rsidR="00147DA3" w14:paraId="0BEDEB1A" w14:textId="77777777" w:rsidTr="00147DA3">
        <w:tc>
          <w:tcPr>
            <w:tcW w:w="1491" w:type="dxa"/>
            <w:shd w:val="clear" w:color="auto" w:fill="auto"/>
          </w:tcPr>
          <w:p w14:paraId="6A787632" w14:textId="77777777" w:rsidR="00147DA3" w:rsidRPr="00002DAD" w:rsidRDefault="00147DA3" w:rsidP="00147DA3">
            <w:pPr>
              <w:jc w:val="both"/>
              <w:rPr>
                <w:rStyle w:val="af9"/>
                <w:rFonts w:ascii="Calibri" w:hAnsi="Calibri" w:cs="Calibri"/>
                <w:i w:val="0"/>
                <w:kern w:val="2"/>
              </w:rPr>
            </w:pPr>
            <w:r w:rsidRPr="00002DAD">
              <w:rPr>
                <w:rStyle w:val="af9"/>
                <w:rFonts w:ascii="Calibri" w:hAnsi="Calibri" w:cs="Calibri" w:hint="eastAsia"/>
                <w:i w:val="0"/>
                <w:kern w:val="2"/>
              </w:rPr>
              <w:t>Lab</w:t>
            </w:r>
            <w:r>
              <w:rPr>
                <w:rStyle w:val="af9"/>
                <w:rFonts w:ascii="Calibri" w:hAnsi="Calibri" w:cs="Calibri"/>
                <w:i w:val="0"/>
                <w:kern w:val="2"/>
              </w:rPr>
              <w:t>6_1(pre)</w:t>
            </w:r>
          </w:p>
        </w:tc>
        <w:tc>
          <w:tcPr>
            <w:tcW w:w="6946" w:type="dxa"/>
            <w:shd w:val="clear" w:color="auto" w:fill="auto"/>
          </w:tcPr>
          <w:p w14:paraId="2A5B4EE2" w14:textId="233860CE" w:rsidR="00147DA3" w:rsidRPr="00002DAD" w:rsidRDefault="00F73614" w:rsidP="00147DA3">
            <w:pPr>
              <w:jc w:val="both"/>
              <w:rPr>
                <w:rStyle w:val="af9"/>
                <w:rFonts w:ascii="Calibri" w:hAnsi="Calibri" w:cs="Calibri"/>
                <w:i w:val="0"/>
                <w:kern w:val="2"/>
              </w:rPr>
            </w:pPr>
            <w:proofErr w:type="spellStart"/>
            <w:r w:rsidRPr="00F73614">
              <w:rPr>
                <w:rFonts w:ascii="Calibri" w:hAnsi="Calibri" w:cs="Calibri"/>
                <w:iCs/>
                <w:color w:val="404040"/>
                <w:kern w:val="2"/>
              </w:rPr>
              <w:t>vcs</w:t>
            </w:r>
            <w:proofErr w:type="spellEnd"/>
            <w:r w:rsidRPr="00F73614">
              <w:rPr>
                <w:rFonts w:ascii="Calibri" w:hAnsi="Calibri" w:cs="Calibri"/>
                <w:iCs/>
                <w:color w:val="404040"/>
                <w:kern w:val="2"/>
              </w:rPr>
              <w:t xml:space="preserve"> -R -full64 -</w:t>
            </w:r>
            <w:proofErr w:type="spellStart"/>
            <w:r w:rsidRPr="00F73614">
              <w:rPr>
                <w:rFonts w:ascii="Calibri" w:hAnsi="Calibri" w:cs="Calibri"/>
                <w:iCs/>
                <w:color w:val="404040"/>
                <w:kern w:val="2"/>
              </w:rPr>
              <w:t>sverilog</w:t>
            </w:r>
            <w:proofErr w:type="spellEnd"/>
            <w:r w:rsidRPr="00F73614">
              <w:rPr>
                <w:rFonts w:ascii="Calibri" w:hAnsi="Calibri" w:cs="Calibri"/>
                <w:iCs/>
                <w:color w:val="404040"/>
                <w:kern w:val="2"/>
              </w:rPr>
              <w:t xml:space="preserve"> tb.sv +</w:t>
            </w:r>
            <w:proofErr w:type="spellStart"/>
            <w:r w:rsidRPr="00F73614">
              <w:rPr>
                <w:rFonts w:ascii="Calibri" w:hAnsi="Calibri" w:cs="Calibri"/>
                <w:iCs/>
                <w:color w:val="404040"/>
                <w:kern w:val="2"/>
              </w:rPr>
              <w:t>access+r</w:t>
            </w:r>
            <w:proofErr w:type="spellEnd"/>
            <w:r w:rsidRPr="00F73614">
              <w:rPr>
                <w:rFonts w:ascii="Calibri" w:hAnsi="Calibri" w:cs="Calibri"/>
                <w:iCs/>
                <w:color w:val="404040"/>
                <w:kern w:val="2"/>
              </w:rPr>
              <w:t xml:space="preserve"> +</w:t>
            </w:r>
            <w:proofErr w:type="spellStart"/>
            <w:r w:rsidRPr="00F73614">
              <w:rPr>
                <w:rFonts w:ascii="Calibri" w:hAnsi="Calibri" w:cs="Calibri"/>
                <w:iCs/>
                <w:color w:val="404040"/>
                <w:kern w:val="2"/>
              </w:rPr>
              <w:t>vcs+fsdbon</w:t>
            </w:r>
            <w:proofErr w:type="spellEnd"/>
          </w:p>
        </w:tc>
      </w:tr>
      <w:tr w:rsidR="00147DA3" w14:paraId="58BD1B05" w14:textId="77777777" w:rsidTr="00147DA3">
        <w:tc>
          <w:tcPr>
            <w:tcW w:w="1491" w:type="dxa"/>
            <w:shd w:val="clear" w:color="auto" w:fill="auto"/>
          </w:tcPr>
          <w:p w14:paraId="4161045C" w14:textId="77777777" w:rsidR="00147DA3" w:rsidRPr="00002DAD" w:rsidRDefault="00147DA3" w:rsidP="00147DA3">
            <w:pPr>
              <w:jc w:val="both"/>
              <w:rPr>
                <w:rStyle w:val="af9"/>
                <w:rFonts w:ascii="Calibri" w:hAnsi="Calibri" w:cs="Calibri"/>
                <w:i w:val="0"/>
                <w:kern w:val="2"/>
              </w:rPr>
            </w:pPr>
            <w:r w:rsidRPr="00002DAD">
              <w:rPr>
                <w:rStyle w:val="af9"/>
                <w:rFonts w:ascii="Calibri" w:hAnsi="Calibri" w:cs="Calibri" w:hint="eastAsia"/>
                <w:i w:val="0"/>
                <w:kern w:val="2"/>
              </w:rPr>
              <w:t>Lab</w:t>
            </w:r>
            <w:r>
              <w:rPr>
                <w:rStyle w:val="af9"/>
                <w:rFonts w:ascii="Calibri" w:hAnsi="Calibri" w:cs="Calibri"/>
                <w:i w:val="0"/>
                <w:kern w:val="2"/>
              </w:rPr>
              <w:t>6_</w:t>
            </w:r>
            <w:r w:rsidR="00507669">
              <w:rPr>
                <w:rStyle w:val="af9"/>
                <w:rFonts w:ascii="Calibri" w:hAnsi="Calibri" w:cs="Calibri"/>
                <w:i w:val="0"/>
                <w:kern w:val="2"/>
              </w:rPr>
              <w:t>1</w:t>
            </w:r>
            <w:r>
              <w:rPr>
                <w:rStyle w:val="af9"/>
                <w:rFonts w:ascii="Calibri" w:hAnsi="Calibri" w:cs="Calibri"/>
                <w:i w:val="0"/>
                <w:kern w:val="2"/>
              </w:rPr>
              <w:t>(post)</w:t>
            </w:r>
          </w:p>
        </w:tc>
        <w:tc>
          <w:tcPr>
            <w:tcW w:w="6946" w:type="dxa"/>
            <w:shd w:val="clear" w:color="auto" w:fill="auto"/>
          </w:tcPr>
          <w:p w14:paraId="41F114F0" w14:textId="43C23840" w:rsidR="00147DA3" w:rsidRPr="00002DAD" w:rsidRDefault="00037C23" w:rsidP="00147DA3">
            <w:pPr>
              <w:jc w:val="both"/>
              <w:rPr>
                <w:rStyle w:val="af9"/>
                <w:rFonts w:ascii="Calibri" w:hAnsi="Calibri" w:cs="Calibri"/>
                <w:i w:val="0"/>
                <w:kern w:val="2"/>
              </w:rPr>
            </w:pPr>
            <w:proofErr w:type="spellStart"/>
            <w:r w:rsidRPr="00037C23">
              <w:rPr>
                <w:rFonts w:ascii="Calibri" w:hAnsi="Calibri" w:cs="Calibri"/>
                <w:iCs/>
                <w:color w:val="404040"/>
                <w:kern w:val="2"/>
              </w:rPr>
              <w:t>vcs</w:t>
            </w:r>
            <w:proofErr w:type="spellEnd"/>
            <w:r w:rsidRPr="00037C23">
              <w:rPr>
                <w:rFonts w:ascii="Calibri" w:hAnsi="Calibri" w:cs="Calibri"/>
                <w:iCs/>
                <w:color w:val="404040"/>
                <w:kern w:val="2"/>
              </w:rPr>
              <w:t xml:space="preserve"> -R -full64 -</w:t>
            </w:r>
            <w:proofErr w:type="spellStart"/>
            <w:r w:rsidRPr="00037C23">
              <w:rPr>
                <w:rFonts w:ascii="Calibri" w:hAnsi="Calibri" w:cs="Calibri"/>
                <w:iCs/>
                <w:color w:val="404040"/>
                <w:kern w:val="2"/>
              </w:rPr>
              <w:t>sverilog</w:t>
            </w:r>
            <w:proofErr w:type="spellEnd"/>
            <w:r w:rsidRPr="00037C23">
              <w:rPr>
                <w:rFonts w:ascii="Calibri" w:hAnsi="Calibri" w:cs="Calibri"/>
                <w:iCs/>
                <w:color w:val="404040"/>
                <w:kern w:val="2"/>
              </w:rPr>
              <w:t xml:space="preserve"> tb.sv +</w:t>
            </w:r>
            <w:proofErr w:type="spellStart"/>
            <w:r w:rsidRPr="00037C23">
              <w:rPr>
                <w:rFonts w:ascii="Calibri" w:hAnsi="Calibri" w:cs="Calibri"/>
                <w:iCs/>
                <w:color w:val="404040"/>
                <w:kern w:val="2"/>
              </w:rPr>
              <w:t>access+r</w:t>
            </w:r>
            <w:proofErr w:type="spellEnd"/>
            <w:r w:rsidRPr="00037C23">
              <w:rPr>
                <w:rFonts w:ascii="Calibri" w:hAnsi="Calibri" w:cs="Calibri"/>
                <w:iCs/>
                <w:color w:val="404040"/>
                <w:kern w:val="2"/>
              </w:rPr>
              <w:t xml:space="preserve"> +</w:t>
            </w:r>
            <w:proofErr w:type="spellStart"/>
            <w:r w:rsidRPr="00037C23">
              <w:rPr>
                <w:rFonts w:ascii="Calibri" w:hAnsi="Calibri" w:cs="Calibri"/>
                <w:iCs/>
                <w:color w:val="404040"/>
                <w:kern w:val="2"/>
              </w:rPr>
              <w:t>vcs+fsdbon</w:t>
            </w:r>
            <w:proofErr w:type="spellEnd"/>
            <w:r w:rsidRPr="00037C23">
              <w:rPr>
                <w:rFonts w:ascii="Calibri" w:hAnsi="Calibri" w:cs="Calibri"/>
                <w:iCs/>
                <w:color w:val="404040"/>
                <w:kern w:val="2"/>
              </w:rPr>
              <w:t xml:space="preserve"> +</w:t>
            </w:r>
            <w:proofErr w:type="spellStart"/>
            <w:r w:rsidRPr="00037C23">
              <w:rPr>
                <w:rFonts w:ascii="Calibri" w:hAnsi="Calibri" w:cs="Calibri"/>
                <w:iCs/>
                <w:color w:val="404040"/>
                <w:kern w:val="2"/>
              </w:rPr>
              <w:t>define+SDF+SYN</w:t>
            </w:r>
            <w:proofErr w:type="spellEnd"/>
          </w:p>
        </w:tc>
      </w:tr>
      <w:tr w:rsidR="00147DA3" w14:paraId="7AEA2CF4" w14:textId="77777777" w:rsidTr="00147DA3">
        <w:tc>
          <w:tcPr>
            <w:tcW w:w="1491" w:type="dxa"/>
            <w:shd w:val="clear" w:color="auto" w:fill="auto"/>
          </w:tcPr>
          <w:p w14:paraId="69C274DE" w14:textId="77777777" w:rsidR="00147DA3" w:rsidRPr="00002DAD" w:rsidRDefault="00147DA3" w:rsidP="00147DA3">
            <w:pPr>
              <w:jc w:val="both"/>
              <w:rPr>
                <w:rStyle w:val="af9"/>
                <w:rFonts w:ascii="Calibri" w:hAnsi="Calibri" w:cs="Calibri"/>
                <w:i w:val="0"/>
                <w:kern w:val="2"/>
              </w:rPr>
            </w:pPr>
            <w:r w:rsidRPr="00002DAD">
              <w:rPr>
                <w:rStyle w:val="af9"/>
                <w:rFonts w:ascii="Calibri" w:hAnsi="Calibri" w:cs="Calibri" w:hint="eastAsia"/>
                <w:i w:val="0"/>
                <w:kern w:val="2"/>
              </w:rPr>
              <w:t>Lab</w:t>
            </w:r>
            <w:r>
              <w:rPr>
                <w:rStyle w:val="af9"/>
                <w:rFonts w:ascii="Calibri" w:hAnsi="Calibri" w:cs="Calibri"/>
                <w:i w:val="0"/>
                <w:kern w:val="2"/>
              </w:rPr>
              <w:t>6_2(pre)</w:t>
            </w:r>
          </w:p>
        </w:tc>
        <w:tc>
          <w:tcPr>
            <w:tcW w:w="6946" w:type="dxa"/>
            <w:shd w:val="clear" w:color="auto" w:fill="auto"/>
          </w:tcPr>
          <w:p w14:paraId="640A519F" w14:textId="4C096C40" w:rsidR="00147DA3" w:rsidRPr="00002DAD" w:rsidRDefault="00037C23" w:rsidP="00147DA3">
            <w:pPr>
              <w:jc w:val="both"/>
              <w:rPr>
                <w:rStyle w:val="af9"/>
                <w:rFonts w:ascii="Calibri" w:hAnsi="Calibri" w:cs="Calibri"/>
                <w:i w:val="0"/>
                <w:kern w:val="2"/>
              </w:rPr>
            </w:pPr>
            <w:proofErr w:type="spellStart"/>
            <w:r w:rsidRPr="00037C23">
              <w:rPr>
                <w:rFonts w:ascii="Calibri" w:hAnsi="Calibri" w:cs="Calibri"/>
                <w:iCs/>
                <w:color w:val="404040"/>
                <w:kern w:val="2"/>
              </w:rPr>
              <w:t>vcs</w:t>
            </w:r>
            <w:proofErr w:type="spellEnd"/>
            <w:r w:rsidRPr="00037C23">
              <w:rPr>
                <w:rFonts w:ascii="Calibri" w:hAnsi="Calibri" w:cs="Calibri"/>
                <w:iCs/>
                <w:color w:val="404040"/>
                <w:kern w:val="2"/>
              </w:rPr>
              <w:t xml:space="preserve"> -R -full64 -</w:t>
            </w:r>
            <w:proofErr w:type="spellStart"/>
            <w:r w:rsidRPr="00037C23">
              <w:rPr>
                <w:rFonts w:ascii="Calibri" w:hAnsi="Calibri" w:cs="Calibri"/>
                <w:iCs/>
                <w:color w:val="404040"/>
                <w:kern w:val="2"/>
              </w:rPr>
              <w:t>sverilog</w:t>
            </w:r>
            <w:proofErr w:type="spellEnd"/>
            <w:r w:rsidRPr="00037C23">
              <w:rPr>
                <w:rFonts w:ascii="Calibri" w:hAnsi="Calibri" w:cs="Calibri"/>
                <w:iCs/>
                <w:color w:val="404040"/>
                <w:kern w:val="2"/>
              </w:rPr>
              <w:t xml:space="preserve"> tb.sv +</w:t>
            </w:r>
            <w:proofErr w:type="spellStart"/>
            <w:r w:rsidRPr="00037C23">
              <w:rPr>
                <w:rFonts w:ascii="Calibri" w:hAnsi="Calibri" w:cs="Calibri"/>
                <w:iCs/>
                <w:color w:val="404040"/>
                <w:kern w:val="2"/>
              </w:rPr>
              <w:t>access+r</w:t>
            </w:r>
            <w:proofErr w:type="spellEnd"/>
            <w:r w:rsidRPr="00037C23">
              <w:rPr>
                <w:rFonts w:ascii="Calibri" w:hAnsi="Calibri" w:cs="Calibri"/>
                <w:iCs/>
                <w:color w:val="404040"/>
                <w:kern w:val="2"/>
              </w:rPr>
              <w:t xml:space="preserve"> +</w:t>
            </w:r>
            <w:proofErr w:type="spellStart"/>
            <w:r w:rsidRPr="00037C23">
              <w:rPr>
                <w:rFonts w:ascii="Calibri" w:hAnsi="Calibri" w:cs="Calibri"/>
                <w:iCs/>
                <w:color w:val="404040"/>
                <w:kern w:val="2"/>
              </w:rPr>
              <w:t>vcs+fsdbon</w:t>
            </w:r>
            <w:proofErr w:type="spellEnd"/>
          </w:p>
        </w:tc>
      </w:tr>
      <w:tr w:rsidR="00147DA3" w14:paraId="6E81B227" w14:textId="77777777" w:rsidTr="00147DA3">
        <w:tc>
          <w:tcPr>
            <w:tcW w:w="1491" w:type="dxa"/>
            <w:shd w:val="clear" w:color="auto" w:fill="auto"/>
          </w:tcPr>
          <w:p w14:paraId="04CB97F0" w14:textId="77777777" w:rsidR="00147DA3" w:rsidRPr="00002DAD" w:rsidRDefault="00147DA3" w:rsidP="00147DA3">
            <w:pPr>
              <w:jc w:val="both"/>
              <w:rPr>
                <w:rStyle w:val="af9"/>
                <w:rFonts w:ascii="Calibri" w:hAnsi="Calibri" w:cs="Calibri"/>
                <w:i w:val="0"/>
                <w:kern w:val="2"/>
              </w:rPr>
            </w:pPr>
            <w:r w:rsidRPr="00002DAD">
              <w:rPr>
                <w:rStyle w:val="af9"/>
                <w:rFonts w:ascii="Calibri" w:hAnsi="Calibri" w:cs="Calibri" w:hint="eastAsia"/>
                <w:i w:val="0"/>
                <w:kern w:val="2"/>
              </w:rPr>
              <w:t>Lab</w:t>
            </w:r>
            <w:r>
              <w:rPr>
                <w:rStyle w:val="af9"/>
                <w:rFonts w:ascii="Calibri" w:hAnsi="Calibri" w:cs="Calibri"/>
                <w:i w:val="0"/>
                <w:kern w:val="2"/>
              </w:rPr>
              <w:t>6_2(post)</w:t>
            </w:r>
          </w:p>
        </w:tc>
        <w:tc>
          <w:tcPr>
            <w:tcW w:w="6946" w:type="dxa"/>
            <w:shd w:val="clear" w:color="auto" w:fill="auto"/>
          </w:tcPr>
          <w:p w14:paraId="11907914" w14:textId="262BF1F8" w:rsidR="00147DA3" w:rsidRPr="00C22896" w:rsidRDefault="00FB62C2" w:rsidP="00147DA3">
            <w:pPr>
              <w:jc w:val="both"/>
              <w:rPr>
                <w:rStyle w:val="af9"/>
                <w:rFonts w:ascii="Calibri" w:hAnsi="Calibri" w:cs="Calibri"/>
                <w:i w:val="0"/>
                <w:kern w:val="2"/>
              </w:rPr>
            </w:pPr>
            <w:proofErr w:type="spellStart"/>
            <w:r w:rsidRPr="00FB62C2">
              <w:rPr>
                <w:rFonts w:ascii="Calibri" w:hAnsi="Calibri" w:cs="Calibri"/>
                <w:iCs/>
                <w:color w:val="404040"/>
                <w:kern w:val="2"/>
              </w:rPr>
              <w:t>vcs</w:t>
            </w:r>
            <w:proofErr w:type="spellEnd"/>
            <w:r w:rsidRPr="00FB62C2">
              <w:rPr>
                <w:rFonts w:ascii="Calibri" w:hAnsi="Calibri" w:cs="Calibri"/>
                <w:iCs/>
                <w:color w:val="404040"/>
                <w:kern w:val="2"/>
              </w:rPr>
              <w:t xml:space="preserve"> -R -full64 -</w:t>
            </w:r>
            <w:proofErr w:type="spellStart"/>
            <w:r w:rsidRPr="00FB62C2">
              <w:rPr>
                <w:rFonts w:ascii="Calibri" w:hAnsi="Calibri" w:cs="Calibri"/>
                <w:iCs/>
                <w:color w:val="404040"/>
                <w:kern w:val="2"/>
              </w:rPr>
              <w:t>sverilog</w:t>
            </w:r>
            <w:proofErr w:type="spellEnd"/>
            <w:r w:rsidRPr="00FB62C2">
              <w:rPr>
                <w:rFonts w:ascii="Calibri" w:hAnsi="Calibri" w:cs="Calibri"/>
                <w:iCs/>
                <w:color w:val="404040"/>
                <w:kern w:val="2"/>
              </w:rPr>
              <w:t xml:space="preserve"> tb.sv +</w:t>
            </w:r>
            <w:proofErr w:type="spellStart"/>
            <w:r w:rsidRPr="00FB62C2">
              <w:rPr>
                <w:rFonts w:ascii="Calibri" w:hAnsi="Calibri" w:cs="Calibri"/>
                <w:iCs/>
                <w:color w:val="404040"/>
                <w:kern w:val="2"/>
              </w:rPr>
              <w:t>access+r</w:t>
            </w:r>
            <w:proofErr w:type="spellEnd"/>
            <w:r w:rsidRPr="00FB62C2">
              <w:rPr>
                <w:rFonts w:ascii="Calibri" w:hAnsi="Calibri" w:cs="Calibri"/>
                <w:iCs/>
                <w:color w:val="404040"/>
                <w:kern w:val="2"/>
              </w:rPr>
              <w:t xml:space="preserve"> +</w:t>
            </w:r>
            <w:proofErr w:type="spellStart"/>
            <w:r w:rsidRPr="00FB62C2">
              <w:rPr>
                <w:rFonts w:ascii="Calibri" w:hAnsi="Calibri" w:cs="Calibri"/>
                <w:iCs/>
                <w:color w:val="404040"/>
                <w:kern w:val="2"/>
              </w:rPr>
              <w:t>vcs+fsdbon</w:t>
            </w:r>
            <w:proofErr w:type="spellEnd"/>
            <w:r w:rsidRPr="00FB62C2">
              <w:rPr>
                <w:rFonts w:ascii="Calibri" w:hAnsi="Calibri" w:cs="Calibri"/>
                <w:iCs/>
                <w:color w:val="404040"/>
                <w:kern w:val="2"/>
              </w:rPr>
              <w:t xml:space="preserve"> +</w:t>
            </w:r>
            <w:proofErr w:type="spellStart"/>
            <w:r w:rsidRPr="00FB62C2">
              <w:rPr>
                <w:rFonts w:ascii="Calibri" w:hAnsi="Calibri" w:cs="Calibri"/>
                <w:iCs/>
                <w:color w:val="404040"/>
                <w:kern w:val="2"/>
              </w:rPr>
              <w:t>define+SDF+SYN</w:t>
            </w:r>
            <w:proofErr w:type="spellEnd"/>
          </w:p>
        </w:tc>
      </w:tr>
    </w:tbl>
    <w:p w14:paraId="009C83B9" w14:textId="77777777" w:rsidR="00E0124A" w:rsidRPr="00E0124A" w:rsidRDefault="00E0124A">
      <w:pPr>
        <w:jc w:val="both"/>
      </w:pPr>
    </w:p>
    <w:sectPr w:rsidR="00E0124A" w:rsidRPr="00E0124A">
      <w:footerReference w:type="default" r:id="rId35"/>
      <w:pgSz w:w="11906" w:h="16838"/>
      <w:pgMar w:top="1440" w:right="1800" w:bottom="1440" w:left="1800" w:header="720" w:footer="992"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C3236" w14:textId="77777777" w:rsidR="00646834" w:rsidRDefault="00646834">
      <w:r>
        <w:separator/>
      </w:r>
    </w:p>
  </w:endnote>
  <w:endnote w:type="continuationSeparator" w:id="0">
    <w:p w14:paraId="7F5BDF8C" w14:textId="77777777" w:rsidR="00646834" w:rsidRDefault="00646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charset w:val="01"/>
    <w:family w:val="auto"/>
    <w:pitch w:val="variable"/>
  </w:font>
  <w:font w:name="Lohit Hindi">
    <w:altName w:val="Times New Roman"/>
    <w:charset w:val="01"/>
    <w:family w:val="auto"/>
    <w:pitch w:val="variable"/>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340A6" w14:textId="77777777" w:rsidR="00003F83" w:rsidRDefault="00003F83">
    <w:pPr>
      <w:pStyle w:val="a9"/>
      <w:jc w:val="center"/>
    </w:pPr>
    <w:r>
      <w:t xml:space="preserve">Page </w:t>
    </w:r>
    <w:r>
      <w:rPr>
        <w:rStyle w:val="a3"/>
      </w:rPr>
      <w:fldChar w:fldCharType="begin"/>
    </w:r>
    <w:r>
      <w:rPr>
        <w:rStyle w:val="a3"/>
      </w:rPr>
      <w:instrText xml:space="preserve"> PAGE </w:instrText>
    </w:r>
    <w:r>
      <w:rPr>
        <w:rStyle w:val="a3"/>
      </w:rPr>
      <w:fldChar w:fldCharType="separate"/>
    </w:r>
    <w:r w:rsidR="00B51174">
      <w:rPr>
        <w:rStyle w:val="a3"/>
        <w:noProof/>
      </w:rPr>
      <w:t>7</w:t>
    </w:r>
    <w:r>
      <w:rPr>
        <w:rStyle w:val="a3"/>
      </w:rPr>
      <w:fldChar w:fldCharType="end"/>
    </w:r>
    <w:r>
      <w:rPr>
        <w:rStyle w:val="a3"/>
      </w:rPr>
      <w:t xml:space="preserve"> of </w:t>
    </w:r>
    <w:r>
      <w:rPr>
        <w:rStyle w:val="a3"/>
      </w:rPr>
      <w:fldChar w:fldCharType="begin"/>
    </w:r>
    <w:r>
      <w:rPr>
        <w:rStyle w:val="a3"/>
      </w:rPr>
      <w:instrText xml:space="preserve"> NUMPAGES \*Arabic </w:instrText>
    </w:r>
    <w:r>
      <w:rPr>
        <w:rStyle w:val="a3"/>
      </w:rPr>
      <w:fldChar w:fldCharType="separate"/>
    </w:r>
    <w:r w:rsidR="00B51174">
      <w:rPr>
        <w:rStyle w:val="a3"/>
        <w:noProof/>
      </w:rPr>
      <w:t>10</w:t>
    </w:r>
    <w:r>
      <w:rPr>
        <w:rStyle w:val="a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E12F9" w14:textId="77777777" w:rsidR="00646834" w:rsidRDefault="00646834">
      <w:r>
        <w:separator/>
      </w:r>
    </w:p>
  </w:footnote>
  <w:footnote w:type="continuationSeparator" w:id="0">
    <w:p w14:paraId="38C47B56" w14:textId="77777777" w:rsidR="00646834" w:rsidRDefault="00646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75pt;height:.75pt" o:bullet="t" filled="t">
        <v:fill color2="black"/>
        <v:imagedata r:id="rId1" o:title=""/>
      </v:shape>
    </w:pict>
  </w:numPicBullet>
  <w:numPicBullet w:numPicBulletId="1">
    <w:pict>
      <v:shape id="_x0000_i1121" type="#_x0000_t75" style="width:.75pt;height:.75pt" o:bullet="t" filled="t">
        <v:fill color2="black"/>
        <v:imagedata r:id="rId2" o:title=""/>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71"/>
      <w:numFmt w:val="bullet"/>
      <w:lvlText w:val=""/>
      <w:lvlPicBulletId w:val="0"/>
      <w:lvlJc w:val="left"/>
      <w:pPr>
        <w:tabs>
          <w:tab w:val="num" w:pos="0"/>
        </w:tabs>
        <w:ind w:left="840" w:hanging="480"/>
      </w:pPr>
      <w:rPr>
        <w:rFonts w:ascii="Symbol" w:hAnsi="Symbol" w:cs="Symbol"/>
      </w:rPr>
    </w:lvl>
  </w:abstractNum>
  <w:abstractNum w:abstractNumId="2" w15:restartNumberingAfterBreak="0">
    <w:nsid w:val="00000003"/>
    <w:multiLevelType w:val="singleLevel"/>
    <w:tmpl w:val="00000003"/>
    <w:name w:val="WW8Num13"/>
    <w:lvl w:ilvl="0">
      <w:start w:val="171"/>
      <w:numFmt w:val="bullet"/>
      <w:lvlText w:val=""/>
      <w:lvlPicBulletId w:val="0"/>
      <w:lvlJc w:val="left"/>
      <w:pPr>
        <w:tabs>
          <w:tab w:val="num" w:pos="0"/>
        </w:tabs>
        <w:ind w:left="840" w:hanging="480"/>
      </w:pPr>
      <w:rPr>
        <w:rFonts w:ascii="Symbol" w:hAnsi="Symbol" w:cs="Symbol"/>
        <w:color w:val="FF0000"/>
        <w:shd w:val="clear" w:color="auto" w:fill="FFFF00"/>
      </w:rPr>
    </w:lvl>
  </w:abstractNum>
  <w:abstractNum w:abstractNumId="3" w15:restartNumberingAfterBreak="0">
    <w:nsid w:val="00000004"/>
    <w:multiLevelType w:val="singleLevel"/>
    <w:tmpl w:val="82E4E7A8"/>
    <w:name w:val="WW8Num16"/>
    <w:lvl w:ilvl="0">
      <w:start w:val="1"/>
      <w:numFmt w:val="decimal"/>
      <w:lvlText w:val="%1)"/>
      <w:lvlJc w:val="left"/>
      <w:pPr>
        <w:tabs>
          <w:tab w:val="num" w:pos="360"/>
        </w:tabs>
        <w:ind w:left="360" w:hanging="360"/>
      </w:pPr>
      <w:rPr>
        <w:rFonts w:ascii="Times New Roman" w:hAnsi="Times New Roman" w:cs="Calibri" w:hint="default"/>
        <w:b/>
        <w:lang w:val="en-GB"/>
      </w:rPr>
    </w:lvl>
  </w:abstractNum>
  <w:abstractNum w:abstractNumId="4" w15:restartNumberingAfterBreak="0">
    <w:nsid w:val="00000005"/>
    <w:multiLevelType w:val="singleLevel"/>
    <w:tmpl w:val="A8DEC1C8"/>
    <w:name w:val="WW8Num17"/>
    <w:lvl w:ilvl="0">
      <w:start w:val="1"/>
      <w:numFmt w:val="decimal"/>
      <w:lvlText w:val="%1)"/>
      <w:lvlJc w:val="left"/>
      <w:pPr>
        <w:tabs>
          <w:tab w:val="num" w:pos="360"/>
        </w:tabs>
        <w:ind w:left="360" w:hanging="360"/>
      </w:pPr>
      <w:rPr>
        <w:rFonts w:ascii="Times New Roman" w:hAnsi="Times New Roman" w:cs="Calibri" w:hint="default"/>
        <w:b/>
        <w:lang w:val="en-GB"/>
      </w:rPr>
    </w:lvl>
  </w:abstractNum>
  <w:abstractNum w:abstractNumId="5" w15:restartNumberingAfterBreak="0">
    <w:nsid w:val="00000006"/>
    <w:multiLevelType w:val="singleLevel"/>
    <w:tmpl w:val="00000006"/>
    <w:name w:val="WW8Num18"/>
    <w:lvl w:ilvl="0">
      <w:start w:val="1"/>
      <w:numFmt w:val="lowerLetter"/>
      <w:lvlText w:val="(%1)"/>
      <w:lvlJc w:val="left"/>
      <w:pPr>
        <w:tabs>
          <w:tab w:val="num" w:pos="720"/>
        </w:tabs>
        <w:ind w:left="720" w:hanging="360"/>
      </w:pPr>
      <w:rPr>
        <w:rFonts w:ascii="Times New Roman" w:eastAsia="Times New Roman" w:hAnsi="Times New Roman" w:cs="Times New Roman"/>
      </w:rPr>
    </w:lvl>
  </w:abstractNum>
  <w:abstractNum w:abstractNumId="6" w15:restartNumberingAfterBreak="0">
    <w:nsid w:val="00000007"/>
    <w:multiLevelType w:val="singleLevel"/>
    <w:tmpl w:val="00000007"/>
    <w:name w:val="WW8Num22"/>
    <w:lvl w:ilvl="0">
      <w:start w:val="171"/>
      <w:numFmt w:val="bullet"/>
      <w:lvlText w:val=""/>
      <w:lvlPicBulletId w:val="0"/>
      <w:lvlJc w:val="left"/>
      <w:pPr>
        <w:tabs>
          <w:tab w:val="num" w:pos="0"/>
        </w:tabs>
        <w:ind w:left="840" w:hanging="480"/>
      </w:pPr>
      <w:rPr>
        <w:rFonts w:ascii="Symbol" w:hAnsi="Symbol" w:cs="Symbol"/>
      </w:rPr>
    </w:lvl>
  </w:abstractNum>
  <w:abstractNum w:abstractNumId="7" w15:restartNumberingAfterBreak="0">
    <w:nsid w:val="00000008"/>
    <w:multiLevelType w:val="multilevel"/>
    <w:tmpl w:val="00000008"/>
    <w:name w:val="WW8Num24"/>
    <w:lvl w:ilvl="0">
      <w:start w:val="1"/>
      <w:numFmt w:val="decimal"/>
      <w:lvlText w:val="%1)"/>
      <w:lvlJc w:val="left"/>
      <w:pPr>
        <w:tabs>
          <w:tab w:val="num" w:pos="360"/>
        </w:tabs>
        <w:ind w:left="360" w:hanging="360"/>
      </w:pPr>
    </w:lvl>
    <w:lvl w:ilvl="1">
      <w:start w:val="1"/>
      <w:numFmt w:val="lowerLetter"/>
      <w:lvlText w:val="%2)"/>
      <w:lvlJc w:val="left"/>
      <w:pPr>
        <w:tabs>
          <w:tab w:val="num" w:pos="840"/>
        </w:tabs>
        <w:ind w:left="840" w:hanging="360"/>
      </w:pPr>
      <w:rPr>
        <w:rFonts w:ascii="Calibri" w:hAnsi="Calibri" w:cs="Calibri"/>
        <w:color w:val="FF0000"/>
        <w:lang w:val="en-GB"/>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8" w15:restartNumberingAfterBreak="0">
    <w:nsid w:val="00000009"/>
    <w:multiLevelType w:val="singleLevel"/>
    <w:tmpl w:val="00000009"/>
    <w:name w:val="WW8Num25"/>
    <w:lvl w:ilvl="0">
      <w:start w:val="1"/>
      <w:numFmt w:val="lowerLetter"/>
      <w:lvlText w:val="%1)"/>
      <w:lvlJc w:val="left"/>
      <w:pPr>
        <w:tabs>
          <w:tab w:val="num" w:pos="360"/>
        </w:tabs>
        <w:ind w:left="360" w:hanging="360"/>
      </w:pPr>
      <w:rPr>
        <w:rFonts w:ascii="Calibri" w:hAnsi="Calibri" w:cs="Calibri"/>
        <w:shd w:val="clear" w:color="auto" w:fill="FFFF00"/>
        <w:lang w:val="en-GB"/>
      </w:rPr>
    </w:lvl>
  </w:abstractNum>
  <w:abstractNum w:abstractNumId="9" w15:restartNumberingAfterBreak="0">
    <w:nsid w:val="0000000A"/>
    <w:multiLevelType w:val="singleLevel"/>
    <w:tmpl w:val="0000000A"/>
    <w:name w:val="WW8Num26"/>
    <w:lvl w:ilvl="0">
      <w:start w:val="171"/>
      <w:numFmt w:val="bullet"/>
      <w:lvlText w:val=""/>
      <w:lvlPicBulletId w:val="0"/>
      <w:lvlJc w:val="left"/>
      <w:pPr>
        <w:tabs>
          <w:tab w:val="num" w:pos="0"/>
        </w:tabs>
        <w:ind w:left="840" w:hanging="480"/>
      </w:pPr>
      <w:rPr>
        <w:rFonts w:ascii="Symbol" w:hAnsi="Symbol" w:cs="Symbol"/>
      </w:rPr>
    </w:lvl>
  </w:abstractNum>
  <w:abstractNum w:abstractNumId="10" w15:restartNumberingAfterBreak="0">
    <w:nsid w:val="0000000B"/>
    <w:multiLevelType w:val="singleLevel"/>
    <w:tmpl w:val="D9C89006"/>
    <w:name w:val="WW8Num27"/>
    <w:lvl w:ilvl="0">
      <w:start w:val="1"/>
      <w:numFmt w:val="lowerLetter"/>
      <w:lvlText w:val="%1."/>
      <w:lvlJc w:val="left"/>
      <w:pPr>
        <w:tabs>
          <w:tab w:val="num" w:pos="960"/>
        </w:tabs>
        <w:ind w:left="960" w:hanging="480"/>
      </w:pPr>
      <w:rPr>
        <w:rFonts w:ascii="Times New Roman" w:eastAsia="新細明體" w:hAnsi="Times New Roman" w:cs="Times New Roman"/>
        <w:b w:val="0"/>
        <w:color w:val="auto"/>
      </w:rPr>
    </w:lvl>
  </w:abstractNum>
  <w:abstractNum w:abstractNumId="11" w15:restartNumberingAfterBreak="0">
    <w:nsid w:val="0000000C"/>
    <w:multiLevelType w:val="multilevel"/>
    <w:tmpl w:val="920C59F4"/>
    <w:lvl w:ilvl="0">
      <w:start w:val="1"/>
      <w:numFmt w:val="bullet"/>
      <w:lvlText w:val=""/>
      <w:lvlJc w:val="left"/>
      <w:pPr>
        <w:tabs>
          <w:tab w:val="num" w:pos="0"/>
        </w:tabs>
        <w:ind w:left="480" w:hanging="480"/>
      </w:pPr>
      <w:rPr>
        <w:rFonts w:ascii="Wingdings" w:hAnsi="Wingdings" w:cs="Wingdings"/>
        <w:kern w:val="1"/>
        <w:lang w:val="en-GB"/>
      </w:rPr>
    </w:lvl>
    <w:lvl w:ilvl="1">
      <w:start w:val="1"/>
      <w:numFmt w:val="bullet"/>
      <w:lvlText w:val=""/>
      <w:lvlJc w:val="left"/>
      <w:pPr>
        <w:tabs>
          <w:tab w:val="num" w:pos="0"/>
        </w:tabs>
        <w:ind w:left="960" w:hanging="480"/>
      </w:pPr>
      <w:rPr>
        <w:rFonts w:ascii="Wingdings" w:hAnsi="Wingdings" w:cs="Symbol" w:hint="default"/>
        <w:kern w:val="1"/>
        <w:lang w:val="en-GB"/>
      </w:rPr>
    </w:lvl>
    <w:lvl w:ilvl="2">
      <w:start w:val="1"/>
      <w:numFmt w:val="bullet"/>
      <w:lvlText w:val=""/>
      <w:lvlJc w:val="left"/>
      <w:pPr>
        <w:tabs>
          <w:tab w:val="num" w:pos="0"/>
        </w:tabs>
        <w:ind w:left="1440" w:hanging="480"/>
      </w:pPr>
      <w:rPr>
        <w:rFonts w:ascii="Wingdings" w:hAnsi="Wingdings" w:cs="Wingdings"/>
        <w:kern w:val="1"/>
        <w:lang w:val="en-GB"/>
      </w:rPr>
    </w:lvl>
    <w:lvl w:ilvl="3">
      <w:start w:val="1"/>
      <w:numFmt w:val="bullet"/>
      <w:lvlText w:val=""/>
      <w:lvlJc w:val="left"/>
      <w:pPr>
        <w:tabs>
          <w:tab w:val="num" w:pos="0"/>
        </w:tabs>
        <w:ind w:left="1920" w:hanging="480"/>
      </w:pPr>
      <w:rPr>
        <w:rFonts w:ascii="Wingdings" w:hAnsi="Wingdings" w:cs="Wingdings"/>
        <w:kern w:val="1"/>
        <w:lang w:val="en-GB"/>
      </w:rPr>
    </w:lvl>
    <w:lvl w:ilvl="4">
      <w:start w:val="1"/>
      <w:numFmt w:val="bullet"/>
      <w:lvlText w:val=""/>
      <w:lvlJc w:val="left"/>
      <w:pPr>
        <w:tabs>
          <w:tab w:val="num" w:pos="0"/>
        </w:tabs>
        <w:ind w:left="2400" w:hanging="480"/>
      </w:pPr>
      <w:rPr>
        <w:rFonts w:ascii="Wingdings" w:hAnsi="Wingdings" w:cs="Wingdings"/>
        <w:kern w:val="1"/>
        <w:lang w:val="en-GB"/>
      </w:rPr>
    </w:lvl>
    <w:lvl w:ilvl="5">
      <w:start w:val="1"/>
      <w:numFmt w:val="bullet"/>
      <w:lvlText w:val=""/>
      <w:lvlJc w:val="left"/>
      <w:pPr>
        <w:tabs>
          <w:tab w:val="num" w:pos="0"/>
        </w:tabs>
        <w:ind w:left="2880" w:hanging="480"/>
      </w:pPr>
      <w:rPr>
        <w:rFonts w:ascii="Wingdings" w:hAnsi="Wingdings" w:cs="Wingdings"/>
        <w:kern w:val="1"/>
        <w:lang w:val="en-GB"/>
      </w:rPr>
    </w:lvl>
    <w:lvl w:ilvl="6">
      <w:start w:val="1"/>
      <w:numFmt w:val="bullet"/>
      <w:lvlText w:val=""/>
      <w:lvlJc w:val="left"/>
      <w:pPr>
        <w:tabs>
          <w:tab w:val="num" w:pos="0"/>
        </w:tabs>
        <w:ind w:left="3360" w:hanging="480"/>
      </w:pPr>
      <w:rPr>
        <w:rFonts w:ascii="Wingdings" w:hAnsi="Wingdings" w:cs="Wingdings"/>
        <w:kern w:val="1"/>
        <w:lang w:val="en-GB"/>
      </w:rPr>
    </w:lvl>
    <w:lvl w:ilvl="7">
      <w:start w:val="1"/>
      <w:numFmt w:val="bullet"/>
      <w:lvlText w:val=""/>
      <w:lvlJc w:val="left"/>
      <w:pPr>
        <w:tabs>
          <w:tab w:val="num" w:pos="0"/>
        </w:tabs>
        <w:ind w:left="3840" w:hanging="480"/>
      </w:pPr>
      <w:rPr>
        <w:rFonts w:ascii="Wingdings" w:hAnsi="Wingdings" w:cs="Wingdings"/>
        <w:kern w:val="1"/>
        <w:lang w:val="en-GB"/>
      </w:rPr>
    </w:lvl>
    <w:lvl w:ilvl="8">
      <w:start w:val="1"/>
      <w:numFmt w:val="bullet"/>
      <w:lvlText w:val=""/>
      <w:lvlJc w:val="left"/>
      <w:pPr>
        <w:tabs>
          <w:tab w:val="num" w:pos="0"/>
        </w:tabs>
        <w:ind w:left="4320" w:hanging="480"/>
      </w:pPr>
      <w:rPr>
        <w:rFonts w:ascii="Wingdings" w:hAnsi="Wingdings" w:cs="Wingdings"/>
        <w:kern w:val="1"/>
        <w:lang w:val="en-GB"/>
      </w:rPr>
    </w:lvl>
  </w:abstractNum>
  <w:abstractNum w:abstractNumId="12" w15:restartNumberingAfterBreak="0">
    <w:nsid w:val="0000000D"/>
    <w:multiLevelType w:val="singleLevel"/>
    <w:tmpl w:val="56DCB65A"/>
    <w:name w:val="WW8Num36"/>
    <w:lvl w:ilvl="0">
      <w:start w:val="1"/>
      <w:numFmt w:val="decimal"/>
      <w:lvlText w:val="%1)"/>
      <w:lvlJc w:val="left"/>
      <w:rPr>
        <w:rFonts w:ascii="Calibri" w:hAnsi="Calibri" w:cs="Calibri"/>
        <w:color w:val="000000"/>
        <w:kern w:val="1"/>
        <w:lang w:val="en-GB"/>
      </w:rPr>
    </w:lvl>
  </w:abstractNum>
  <w:abstractNum w:abstractNumId="13" w15:restartNumberingAfterBreak="0">
    <w:nsid w:val="0000000E"/>
    <w:multiLevelType w:val="singleLevel"/>
    <w:tmpl w:val="3A426006"/>
    <w:name w:val="WW8Num39"/>
    <w:lvl w:ilvl="0">
      <w:start w:val="1"/>
      <w:numFmt w:val="decimal"/>
      <w:lvlText w:val="%1)"/>
      <w:lvlJc w:val="left"/>
      <w:pPr>
        <w:tabs>
          <w:tab w:val="num" w:pos="360"/>
        </w:tabs>
        <w:ind w:left="360" w:hanging="360"/>
      </w:pPr>
      <w:rPr>
        <w:rFonts w:ascii="Calibri" w:hAnsi="Calibri" w:cs="Calibri" w:hint="default"/>
        <w:b/>
        <w:color w:val="auto"/>
        <w:lang w:val="en-GB"/>
      </w:rPr>
    </w:lvl>
  </w:abstractNum>
  <w:abstractNum w:abstractNumId="14" w15:restartNumberingAfterBreak="0">
    <w:nsid w:val="0000000F"/>
    <w:multiLevelType w:val="multilevel"/>
    <w:tmpl w:val="0000000F"/>
    <w:name w:val="WW8Num43"/>
    <w:lvl w:ilvl="0">
      <w:start w:val="1"/>
      <w:numFmt w:val="bullet"/>
      <w:lvlText w:val=""/>
      <w:lvlPicBulletId w:val="0"/>
      <w:lvlJc w:val="left"/>
      <w:pPr>
        <w:tabs>
          <w:tab w:val="num" w:pos="720"/>
        </w:tabs>
        <w:ind w:left="720" w:hanging="360"/>
      </w:pPr>
      <w:rPr>
        <w:rFonts w:ascii="Symbol" w:hAnsi="Symbol" w:cs="Symbol"/>
      </w:rPr>
    </w:lvl>
    <w:lvl w:ilvl="1">
      <w:start w:val="1"/>
      <w:numFmt w:val="bullet"/>
      <w:lvlText w:val="◦"/>
      <w:lvlPicBulletId w:val="1"/>
      <w:lvlJc w:val="left"/>
      <w:pPr>
        <w:tabs>
          <w:tab w:val="num" w:pos="1440"/>
        </w:tabs>
        <w:ind w:left="1440" w:hanging="360"/>
      </w:pPr>
      <w:rPr>
        <w:rFonts w:ascii="OpenSymbol" w:hAnsi="OpenSymbol" w:cs="Wingdings"/>
        <w:color w:val="FF0000"/>
        <w:shd w:val="clear" w:color="auto" w:fill="FFFF00"/>
        <w:lang w:val="en-GB"/>
      </w:rPr>
    </w:lvl>
    <w:lvl w:ilvl="2">
      <w:start w:val="1"/>
      <w:numFmt w:val="bullet"/>
      <w:lvlText w:val="▪"/>
      <w:lvlPicBulletId w:val="0"/>
      <w:lvlJc w:val="left"/>
      <w:pPr>
        <w:tabs>
          <w:tab w:val="num" w:pos="2160"/>
        </w:tabs>
        <w:ind w:left="2160" w:hanging="360"/>
      </w:pPr>
      <w:rPr>
        <w:rFonts w:ascii="OpenSymbol" w:hAnsi="OpenSymbol" w:cs="Symbol"/>
      </w:rPr>
    </w:lvl>
    <w:lvl w:ilvl="3">
      <w:start w:val="1"/>
      <w:numFmt w:val="bullet"/>
      <w:lvlText w:val=""/>
      <w:lvlPicBulletId w:val="0"/>
      <w:lvlJc w:val="left"/>
      <w:pPr>
        <w:tabs>
          <w:tab w:val="num" w:pos="2880"/>
        </w:tabs>
        <w:ind w:left="2880" w:hanging="360"/>
      </w:pPr>
      <w:rPr>
        <w:rFonts w:ascii="Symbol" w:hAnsi="Symbol" w:cs="Symbol"/>
      </w:rPr>
    </w:lvl>
    <w:lvl w:ilvl="4">
      <w:start w:val="1"/>
      <w:numFmt w:val="bullet"/>
      <w:lvlText w:val="◦"/>
      <w:lvlPicBulletId w:val="0"/>
      <w:lvlJc w:val="left"/>
      <w:pPr>
        <w:tabs>
          <w:tab w:val="num" w:pos="3600"/>
        </w:tabs>
        <w:ind w:left="3600" w:hanging="360"/>
      </w:pPr>
      <w:rPr>
        <w:rFonts w:ascii="OpenSymbol" w:hAnsi="OpenSymbol" w:cs="Symbol"/>
      </w:rPr>
    </w:lvl>
    <w:lvl w:ilvl="5">
      <w:start w:val="1"/>
      <w:numFmt w:val="bullet"/>
      <w:lvlText w:val="▪"/>
      <w:lvlPicBulletId w:val="0"/>
      <w:lvlJc w:val="left"/>
      <w:pPr>
        <w:tabs>
          <w:tab w:val="num" w:pos="4320"/>
        </w:tabs>
        <w:ind w:left="4320" w:hanging="360"/>
      </w:pPr>
      <w:rPr>
        <w:rFonts w:ascii="OpenSymbol" w:hAnsi="OpenSymbol" w:cs="Symbol"/>
      </w:rPr>
    </w:lvl>
    <w:lvl w:ilvl="6">
      <w:start w:val="1"/>
      <w:numFmt w:val="bullet"/>
      <w:lvlText w:val=""/>
      <w:lvlPicBulletId w:val="0"/>
      <w:lvlJc w:val="left"/>
      <w:pPr>
        <w:tabs>
          <w:tab w:val="num" w:pos="5040"/>
        </w:tabs>
        <w:ind w:left="5040" w:hanging="360"/>
      </w:pPr>
      <w:rPr>
        <w:rFonts w:ascii="Symbol" w:hAnsi="Symbol" w:cs="Symbol"/>
      </w:rPr>
    </w:lvl>
    <w:lvl w:ilvl="7">
      <w:start w:val="1"/>
      <w:numFmt w:val="bullet"/>
      <w:lvlText w:val="◦"/>
      <w:lvlPicBulletId w:val="0"/>
      <w:lvlJc w:val="left"/>
      <w:pPr>
        <w:tabs>
          <w:tab w:val="num" w:pos="5760"/>
        </w:tabs>
        <w:ind w:left="5760" w:hanging="360"/>
      </w:pPr>
      <w:rPr>
        <w:rFonts w:ascii="OpenSymbol" w:hAnsi="OpenSymbol" w:cs="Symbol"/>
      </w:rPr>
    </w:lvl>
    <w:lvl w:ilvl="8">
      <w:start w:val="1"/>
      <w:numFmt w:val="bullet"/>
      <w:lvlText w:val="▪"/>
      <w:lvlPicBulletId w:val="0"/>
      <w:lvlJc w:val="left"/>
      <w:pPr>
        <w:tabs>
          <w:tab w:val="num" w:pos="6480"/>
        </w:tabs>
        <w:ind w:left="6480" w:hanging="360"/>
      </w:pPr>
      <w:rPr>
        <w:rFonts w:ascii="OpenSymbol" w:hAnsi="OpenSymbol" w:cs="Symbol"/>
      </w:rPr>
    </w:lvl>
  </w:abstractNum>
  <w:abstractNum w:abstractNumId="15" w15:restartNumberingAfterBreak="0">
    <w:nsid w:val="00894767"/>
    <w:multiLevelType w:val="hybridMultilevel"/>
    <w:tmpl w:val="1E200A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039F0C07"/>
    <w:multiLevelType w:val="hybridMultilevel"/>
    <w:tmpl w:val="31FA9422"/>
    <w:lvl w:ilvl="0" w:tplc="6884E988">
      <w:start w:val="1"/>
      <w:numFmt w:val="decimal"/>
      <w:lvlText w:val="%1."/>
      <w:lvlJc w:val="left"/>
      <w:pPr>
        <w:tabs>
          <w:tab w:val="num" w:pos="720"/>
        </w:tabs>
        <w:ind w:left="720" w:hanging="360"/>
      </w:pPr>
    </w:lvl>
    <w:lvl w:ilvl="1" w:tplc="A60456AE" w:tentative="1">
      <w:start w:val="1"/>
      <w:numFmt w:val="decimal"/>
      <w:lvlText w:val="%2."/>
      <w:lvlJc w:val="left"/>
      <w:pPr>
        <w:tabs>
          <w:tab w:val="num" w:pos="1440"/>
        </w:tabs>
        <w:ind w:left="1440" w:hanging="360"/>
      </w:pPr>
    </w:lvl>
    <w:lvl w:ilvl="2" w:tplc="B81A4324" w:tentative="1">
      <w:start w:val="1"/>
      <w:numFmt w:val="decimal"/>
      <w:lvlText w:val="%3."/>
      <w:lvlJc w:val="left"/>
      <w:pPr>
        <w:tabs>
          <w:tab w:val="num" w:pos="2160"/>
        </w:tabs>
        <w:ind w:left="2160" w:hanging="360"/>
      </w:pPr>
    </w:lvl>
    <w:lvl w:ilvl="3" w:tplc="20B65F68" w:tentative="1">
      <w:start w:val="1"/>
      <w:numFmt w:val="decimal"/>
      <w:lvlText w:val="%4."/>
      <w:lvlJc w:val="left"/>
      <w:pPr>
        <w:tabs>
          <w:tab w:val="num" w:pos="2880"/>
        </w:tabs>
        <w:ind w:left="2880" w:hanging="360"/>
      </w:pPr>
    </w:lvl>
    <w:lvl w:ilvl="4" w:tplc="7146FC52" w:tentative="1">
      <w:start w:val="1"/>
      <w:numFmt w:val="decimal"/>
      <w:lvlText w:val="%5."/>
      <w:lvlJc w:val="left"/>
      <w:pPr>
        <w:tabs>
          <w:tab w:val="num" w:pos="3600"/>
        </w:tabs>
        <w:ind w:left="3600" w:hanging="360"/>
      </w:pPr>
    </w:lvl>
    <w:lvl w:ilvl="5" w:tplc="83ACE9F8" w:tentative="1">
      <w:start w:val="1"/>
      <w:numFmt w:val="decimal"/>
      <w:lvlText w:val="%6."/>
      <w:lvlJc w:val="left"/>
      <w:pPr>
        <w:tabs>
          <w:tab w:val="num" w:pos="4320"/>
        </w:tabs>
        <w:ind w:left="4320" w:hanging="360"/>
      </w:pPr>
    </w:lvl>
    <w:lvl w:ilvl="6" w:tplc="7EBE9F30" w:tentative="1">
      <w:start w:val="1"/>
      <w:numFmt w:val="decimal"/>
      <w:lvlText w:val="%7."/>
      <w:lvlJc w:val="left"/>
      <w:pPr>
        <w:tabs>
          <w:tab w:val="num" w:pos="5040"/>
        </w:tabs>
        <w:ind w:left="5040" w:hanging="360"/>
      </w:pPr>
    </w:lvl>
    <w:lvl w:ilvl="7" w:tplc="8AF8DD14" w:tentative="1">
      <w:start w:val="1"/>
      <w:numFmt w:val="decimal"/>
      <w:lvlText w:val="%8."/>
      <w:lvlJc w:val="left"/>
      <w:pPr>
        <w:tabs>
          <w:tab w:val="num" w:pos="5760"/>
        </w:tabs>
        <w:ind w:left="5760" w:hanging="360"/>
      </w:pPr>
    </w:lvl>
    <w:lvl w:ilvl="8" w:tplc="0354FFDE" w:tentative="1">
      <w:start w:val="1"/>
      <w:numFmt w:val="decimal"/>
      <w:lvlText w:val="%9."/>
      <w:lvlJc w:val="left"/>
      <w:pPr>
        <w:tabs>
          <w:tab w:val="num" w:pos="6480"/>
        </w:tabs>
        <w:ind w:left="6480" w:hanging="360"/>
      </w:pPr>
    </w:lvl>
  </w:abstractNum>
  <w:abstractNum w:abstractNumId="17" w15:restartNumberingAfterBreak="0">
    <w:nsid w:val="067C6469"/>
    <w:multiLevelType w:val="hybridMultilevel"/>
    <w:tmpl w:val="C61EF0F0"/>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09536279"/>
    <w:multiLevelType w:val="hybridMultilevel"/>
    <w:tmpl w:val="9A76305E"/>
    <w:lvl w:ilvl="0" w:tplc="FE42E19C">
      <w:start w:val="1"/>
      <w:numFmt w:val="bullet"/>
      <w:lvlText w:val=""/>
      <w:lvlJc w:val="left"/>
      <w:pPr>
        <w:ind w:left="840" w:hanging="480"/>
      </w:pPr>
      <w:rPr>
        <w:rFonts w:ascii="Wingdings" w:hAnsi="Wingdings" w:hint="default"/>
        <w:color w:val="auto"/>
      </w:rPr>
    </w:lvl>
    <w:lvl w:ilvl="1" w:tplc="0409000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0E2B361B"/>
    <w:multiLevelType w:val="hybridMultilevel"/>
    <w:tmpl w:val="F148D6A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184A7582"/>
    <w:multiLevelType w:val="hybridMultilevel"/>
    <w:tmpl w:val="8956308C"/>
    <w:lvl w:ilvl="0" w:tplc="C35AE346">
      <w:start w:val="1"/>
      <w:numFmt w:val="decimal"/>
      <w:lvlText w:val="%1."/>
      <w:lvlJc w:val="left"/>
      <w:pPr>
        <w:tabs>
          <w:tab w:val="num" w:pos="720"/>
        </w:tabs>
        <w:ind w:left="720" w:hanging="360"/>
      </w:pPr>
    </w:lvl>
    <w:lvl w:ilvl="1" w:tplc="A89E348A" w:tentative="1">
      <w:start w:val="1"/>
      <w:numFmt w:val="decimal"/>
      <w:lvlText w:val="%2."/>
      <w:lvlJc w:val="left"/>
      <w:pPr>
        <w:tabs>
          <w:tab w:val="num" w:pos="1440"/>
        </w:tabs>
        <w:ind w:left="1440" w:hanging="360"/>
      </w:pPr>
    </w:lvl>
    <w:lvl w:ilvl="2" w:tplc="024EC4F8" w:tentative="1">
      <w:start w:val="1"/>
      <w:numFmt w:val="decimal"/>
      <w:lvlText w:val="%3."/>
      <w:lvlJc w:val="left"/>
      <w:pPr>
        <w:tabs>
          <w:tab w:val="num" w:pos="2160"/>
        </w:tabs>
        <w:ind w:left="2160" w:hanging="360"/>
      </w:pPr>
    </w:lvl>
    <w:lvl w:ilvl="3" w:tplc="0E64640A" w:tentative="1">
      <w:start w:val="1"/>
      <w:numFmt w:val="decimal"/>
      <w:lvlText w:val="%4."/>
      <w:lvlJc w:val="left"/>
      <w:pPr>
        <w:tabs>
          <w:tab w:val="num" w:pos="2880"/>
        </w:tabs>
        <w:ind w:left="2880" w:hanging="360"/>
      </w:pPr>
    </w:lvl>
    <w:lvl w:ilvl="4" w:tplc="3934EFB8" w:tentative="1">
      <w:start w:val="1"/>
      <w:numFmt w:val="decimal"/>
      <w:lvlText w:val="%5."/>
      <w:lvlJc w:val="left"/>
      <w:pPr>
        <w:tabs>
          <w:tab w:val="num" w:pos="3600"/>
        </w:tabs>
        <w:ind w:left="3600" w:hanging="360"/>
      </w:pPr>
    </w:lvl>
    <w:lvl w:ilvl="5" w:tplc="F5708D58" w:tentative="1">
      <w:start w:val="1"/>
      <w:numFmt w:val="decimal"/>
      <w:lvlText w:val="%6."/>
      <w:lvlJc w:val="left"/>
      <w:pPr>
        <w:tabs>
          <w:tab w:val="num" w:pos="4320"/>
        </w:tabs>
        <w:ind w:left="4320" w:hanging="360"/>
      </w:pPr>
    </w:lvl>
    <w:lvl w:ilvl="6" w:tplc="E44CBA2A" w:tentative="1">
      <w:start w:val="1"/>
      <w:numFmt w:val="decimal"/>
      <w:lvlText w:val="%7."/>
      <w:lvlJc w:val="left"/>
      <w:pPr>
        <w:tabs>
          <w:tab w:val="num" w:pos="5040"/>
        </w:tabs>
        <w:ind w:left="5040" w:hanging="360"/>
      </w:pPr>
    </w:lvl>
    <w:lvl w:ilvl="7" w:tplc="8DFC63AE" w:tentative="1">
      <w:start w:val="1"/>
      <w:numFmt w:val="decimal"/>
      <w:lvlText w:val="%8."/>
      <w:lvlJc w:val="left"/>
      <w:pPr>
        <w:tabs>
          <w:tab w:val="num" w:pos="5760"/>
        </w:tabs>
        <w:ind w:left="5760" w:hanging="360"/>
      </w:pPr>
    </w:lvl>
    <w:lvl w:ilvl="8" w:tplc="7CB6D76C" w:tentative="1">
      <w:start w:val="1"/>
      <w:numFmt w:val="decimal"/>
      <w:lvlText w:val="%9."/>
      <w:lvlJc w:val="left"/>
      <w:pPr>
        <w:tabs>
          <w:tab w:val="num" w:pos="6480"/>
        </w:tabs>
        <w:ind w:left="6480" w:hanging="360"/>
      </w:pPr>
    </w:lvl>
  </w:abstractNum>
  <w:abstractNum w:abstractNumId="21" w15:restartNumberingAfterBreak="0">
    <w:nsid w:val="1A8C2DF8"/>
    <w:multiLevelType w:val="hybridMultilevel"/>
    <w:tmpl w:val="DE5066CA"/>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1EE02ACC"/>
    <w:multiLevelType w:val="multilevel"/>
    <w:tmpl w:val="D382AF74"/>
    <w:lvl w:ilvl="0">
      <w:start w:val="1"/>
      <w:numFmt w:val="decimal"/>
      <w:lvlText w:val="%1)"/>
      <w:lvlJc w:val="left"/>
      <w:pPr>
        <w:tabs>
          <w:tab w:val="num" w:pos="360"/>
        </w:tabs>
        <w:ind w:left="360" w:hanging="360"/>
      </w:pPr>
    </w:lvl>
    <w:lvl w:ilvl="1">
      <w:start w:val="1"/>
      <w:numFmt w:val="lowerLetter"/>
      <w:lvlText w:val="%2)"/>
      <w:lvlJc w:val="left"/>
      <w:pPr>
        <w:tabs>
          <w:tab w:val="num" w:pos="840"/>
        </w:tabs>
        <w:ind w:left="840" w:hanging="360"/>
      </w:pPr>
      <w:rPr>
        <w:rFonts w:ascii="Calibri" w:hAnsi="Calibri" w:cs="Calibri"/>
        <w:color w:val="FF0000"/>
        <w:lang w:val="en-GB"/>
      </w:rPr>
    </w:lvl>
    <w:lvl w:ilvl="2">
      <w:start w:val="1"/>
      <w:numFmt w:val="decimal"/>
      <w:lvlText w:val="%3)"/>
      <w:lvlJc w:val="left"/>
      <w:pPr>
        <w:ind w:left="1320" w:hanging="360"/>
      </w:pPr>
      <w:rPr>
        <w:rFonts w:hint="eastAsia"/>
        <w:b w:val="0"/>
        <w:i w:val="0"/>
        <w:sz w:val="24"/>
      </w:r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3" w15:restartNumberingAfterBreak="0">
    <w:nsid w:val="218E0F38"/>
    <w:multiLevelType w:val="multilevel"/>
    <w:tmpl w:val="7CF8C720"/>
    <w:lvl w:ilvl="0">
      <w:start w:val="1"/>
      <w:numFmt w:val="bullet"/>
      <w:lvlText w:val=""/>
      <w:lvlJc w:val="left"/>
      <w:pPr>
        <w:tabs>
          <w:tab w:val="num" w:pos="0"/>
        </w:tabs>
        <w:ind w:left="480" w:hanging="480"/>
      </w:pPr>
      <w:rPr>
        <w:rFonts w:ascii="Wingdings" w:hAnsi="Wingdings" w:cs="Wingdings"/>
        <w:kern w:val="1"/>
        <w:lang w:val="en-GB"/>
      </w:rPr>
    </w:lvl>
    <w:lvl w:ilvl="1">
      <w:start w:val="1"/>
      <w:numFmt w:val="bullet"/>
      <w:lvlText w:val=""/>
      <w:lvlJc w:val="left"/>
      <w:pPr>
        <w:tabs>
          <w:tab w:val="num" w:pos="0"/>
        </w:tabs>
        <w:ind w:left="960" w:hanging="480"/>
      </w:pPr>
      <w:rPr>
        <w:rFonts w:ascii="Wingdings" w:hAnsi="Wingdings" w:cs="Symbol" w:hint="default"/>
        <w:color w:val="auto"/>
        <w:kern w:val="1"/>
        <w:lang w:val="en-GB"/>
      </w:rPr>
    </w:lvl>
    <w:lvl w:ilvl="2">
      <w:start w:val="1"/>
      <w:numFmt w:val="bullet"/>
      <w:lvlText w:val=""/>
      <w:lvlJc w:val="left"/>
      <w:pPr>
        <w:tabs>
          <w:tab w:val="num" w:pos="0"/>
        </w:tabs>
        <w:ind w:left="1440" w:hanging="480"/>
      </w:pPr>
      <w:rPr>
        <w:rFonts w:ascii="Wingdings" w:hAnsi="Wingdings" w:cs="Wingdings" w:hint="default"/>
        <w:color w:val="auto"/>
        <w:kern w:val="1"/>
        <w:lang w:val="en-GB"/>
      </w:rPr>
    </w:lvl>
    <w:lvl w:ilvl="3">
      <w:start w:val="1"/>
      <w:numFmt w:val="bullet"/>
      <w:lvlText w:val=""/>
      <w:lvlJc w:val="left"/>
      <w:pPr>
        <w:tabs>
          <w:tab w:val="num" w:pos="0"/>
        </w:tabs>
        <w:ind w:left="1920" w:hanging="480"/>
      </w:pPr>
      <w:rPr>
        <w:rFonts w:ascii="Wingdings" w:hAnsi="Wingdings" w:cs="Wingdings"/>
        <w:kern w:val="1"/>
        <w:lang w:val="en-GB"/>
      </w:rPr>
    </w:lvl>
    <w:lvl w:ilvl="4">
      <w:start w:val="1"/>
      <w:numFmt w:val="bullet"/>
      <w:lvlText w:val=""/>
      <w:lvlJc w:val="left"/>
      <w:pPr>
        <w:tabs>
          <w:tab w:val="num" w:pos="0"/>
        </w:tabs>
        <w:ind w:left="2400" w:hanging="480"/>
      </w:pPr>
      <w:rPr>
        <w:rFonts w:ascii="Wingdings" w:hAnsi="Wingdings" w:cs="Wingdings"/>
        <w:kern w:val="1"/>
        <w:lang w:val="en-GB"/>
      </w:rPr>
    </w:lvl>
    <w:lvl w:ilvl="5">
      <w:start w:val="1"/>
      <w:numFmt w:val="bullet"/>
      <w:lvlText w:val=""/>
      <w:lvlJc w:val="left"/>
      <w:pPr>
        <w:tabs>
          <w:tab w:val="num" w:pos="0"/>
        </w:tabs>
        <w:ind w:left="2880" w:hanging="480"/>
      </w:pPr>
      <w:rPr>
        <w:rFonts w:ascii="Wingdings" w:hAnsi="Wingdings" w:cs="Wingdings"/>
        <w:kern w:val="1"/>
        <w:lang w:val="en-GB"/>
      </w:rPr>
    </w:lvl>
    <w:lvl w:ilvl="6">
      <w:start w:val="1"/>
      <w:numFmt w:val="bullet"/>
      <w:lvlText w:val=""/>
      <w:lvlJc w:val="left"/>
      <w:pPr>
        <w:tabs>
          <w:tab w:val="num" w:pos="0"/>
        </w:tabs>
        <w:ind w:left="3360" w:hanging="480"/>
      </w:pPr>
      <w:rPr>
        <w:rFonts w:ascii="Wingdings" w:hAnsi="Wingdings" w:cs="Wingdings"/>
        <w:kern w:val="1"/>
        <w:lang w:val="en-GB"/>
      </w:rPr>
    </w:lvl>
    <w:lvl w:ilvl="7">
      <w:start w:val="1"/>
      <w:numFmt w:val="bullet"/>
      <w:lvlText w:val=""/>
      <w:lvlJc w:val="left"/>
      <w:pPr>
        <w:tabs>
          <w:tab w:val="num" w:pos="0"/>
        </w:tabs>
        <w:ind w:left="3840" w:hanging="480"/>
      </w:pPr>
      <w:rPr>
        <w:rFonts w:ascii="Wingdings" w:hAnsi="Wingdings" w:cs="Wingdings"/>
        <w:kern w:val="1"/>
        <w:lang w:val="en-GB"/>
      </w:rPr>
    </w:lvl>
    <w:lvl w:ilvl="8">
      <w:start w:val="1"/>
      <w:numFmt w:val="bullet"/>
      <w:lvlText w:val=""/>
      <w:lvlJc w:val="left"/>
      <w:pPr>
        <w:tabs>
          <w:tab w:val="num" w:pos="0"/>
        </w:tabs>
        <w:ind w:left="4320" w:hanging="480"/>
      </w:pPr>
      <w:rPr>
        <w:rFonts w:ascii="Wingdings" w:hAnsi="Wingdings" w:cs="Wingdings"/>
        <w:kern w:val="1"/>
        <w:lang w:val="en-GB"/>
      </w:rPr>
    </w:lvl>
  </w:abstractNum>
  <w:abstractNum w:abstractNumId="24" w15:restartNumberingAfterBreak="0">
    <w:nsid w:val="272F5EE0"/>
    <w:multiLevelType w:val="multilevel"/>
    <w:tmpl w:val="FE968230"/>
    <w:lvl w:ilvl="0">
      <w:start w:val="1"/>
      <w:numFmt w:val="bullet"/>
      <w:lvlText w:val=""/>
      <w:lvlPicBulletId w:val="0"/>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rPr>
        <w:rFonts w:ascii="Wingdings" w:hAnsi="Wingdings" w:cs="Wingdings" w:hint="default"/>
        <w:color w:val="auto"/>
        <w:shd w:val="clear" w:color="auto" w:fill="FFFF00"/>
        <w:lang w:val="en-GB"/>
      </w:rPr>
    </w:lvl>
    <w:lvl w:ilvl="2">
      <w:start w:val="1"/>
      <w:numFmt w:val="bullet"/>
      <w:lvlText w:val="▪"/>
      <w:lvlPicBulletId w:val="0"/>
      <w:lvlJc w:val="left"/>
      <w:pPr>
        <w:tabs>
          <w:tab w:val="num" w:pos="2160"/>
        </w:tabs>
        <w:ind w:left="2160" w:hanging="360"/>
      </w:pPr>
      <w:rPr>
        <w:rFonts w:ascii="OpenSymbol" w:hAnsi="OpenSymbol" w:cs="Symbol"/>
      </w:rPr>
    </w:lvl>
    <w:lvl w:ilvl="3">
      <w:start w:val="1"/>
      <w:numFmt w:val="bullet"/>
      <w:lvlText w:val=""/>
      <w:lvlPicBulletId w:val="0"/>
      <w:lvlJc w:val="left"/>
      <w:pPr>
        <w:tabs>
          <w:tab w:val="num" w:pos="2880"/>
        </w:tabs>
        <w:ind w:left="2880" w:hanging="360"/>
      </w:pPr>
      <w:rPr>
        <w:rFonts w:ascii="Symbol" w:hAnsi="Symbol" w:cs="Symbol"/>
      </w:rPr>
    </w:lvl>
    <w:lvl w:ilvl="4">
      <w:start w:val="1"/>
      <w:numFmt w:val="bullet"/>
      <w:lvlText w:val="◦"/>
      <w:lvlPicBulletId w:val="0"/>
      <w:lvlJc w:val="left"/>
      <w:pPr>
        <w:tabs>
          <w:tab w:val="num" w:pos="3600"/>
        </w:tabs>
        <w:ind w:left="3600" w:hanging="360"/>
      </w:pPr>
      <w:rPr>
        <w:rFonts w:ascii="OpenSymbol" w:hAnsi="OpenSymbol" w:cs="Symbol"/>
      </w:rPr>
    </w:lvl>
    <w:lvl w:ilvl="5">
      <w:start w:val="1"/>
      <w:numFmt w:val="bullet"/>
      <w:lvlText w:val="▪"/>
      <w:lvlPicBulletId w:val="0"/>
      <w:lvlJc w:val="left"/>
      <w:pPr>
        <w:tabs>
          <w:tab w:val="num" w:pos="4320"/>
        </w:tabs>
        <w:ind w:left="4320" w:hanging="360"/>
      </w:pPr>
      <w:rPr>
        <w:rFonts w:ascii="OpenSymbol" w:hAnsi="OpenSymbol" w:cs="Symbol"/>
      </w:rPr>
    </w:lvl>
    <w:lvl w:ilvl="6">
      <w:start w:val="1"/>
      <w:numFmt w:val="bullet"/>
      <w:lvlText w:val=""/>
      <w:lvlPicBulletId w:val="0"/>
      <w:lvlJc w:val="left"/>
      <w:pPr>
        <w:tabs>
          <w:tab w:val="num" w:pos="5040"/>
        </w:tabs>
        <w:ind w:left="5040" w:hanging="360"/>
      </w:pPr>
      <w:rPr>
        <w:rFonts w:ascii="Symbol" w:hAnsi="Symbol" w:cs="Symbol"/>
      </w:rPr>
    </w:lvl>
    <w:lvl w:ilvl="7">
      <w:start w:val="1"/>
      <w:numFmt w:val="bullet"/>
      <w:lvlText w:val="◦"/>
      <w:lvlPicBulletId w:val="0"/>
      <w:lvlJc w:val="left"/>
      <w:pPr>
        <w:tabs>
          <w:tab w:val="num" w:pos="5760"/>
        </w:tabs>
        <w:ind w:left="5760" w:hanging="360"/>
      </w:pPr>
      <w:rPr>
        <w:rFonts w:ascii="OpenSymbol" w:hAnsi="OpenSymbol" w:cs="Symbol"/>
      </w:rPr>
    </w:lvl>
    <w:lvl w:ilvl="8">
      <w:start w:val="1"/>
      <w:numFmt w:val="bullet"/>
      <w:lvlText w:val="▪"/>
      <w:lvlPicBulletId w:val="0"/>
      <w:lvlJc w:val="left"/>
      <w:pPr>
        <w:tabs>
          <w:tab w:val="num" w:pos="6480"/>
        </w:tabs>
        <w:ind w:left="6480" w:hanging="360"/>
      </w:pPr>
      <w:rPr>
        <w:rFonts w:ascii="OpenSymbol" w:hAnsi="OpenSymbol" w:cs="Symbol"/>
      </w:rPr>
    </w:lvl>
  </w:abstractNum>
  <w:abstractNum w:abstractNumId="25" w15:restartNumberingAfterBreak="0">
    <w:nsid w:val="28CC4F80"/>
    <w:multiLevelType w:val="hybridMultilevel"/>
    <w:tmpl w:val="3A6474F6"/>
    <w:lvl w:ilvl="0" w:tplc="A1327C2E">
      <w:start w:val="1"/>
      <w:numFmt w:val="decimal"/>
      <w:lvlText w:val="%1."/>
      <w:lvlJc w:val="left"/>
      <w:pPr>
        <w:tabs>
          <w:tab w:val="num" w:pos="720"/>
        </w:tabs>
        <w:ind w:left="720" w:hanging="360"/>
      </w:pPr>
    </w:lvl>
    <w:lvl w:ilvl="1" w:tplc="62E0B360">
      <w:start w:val="1"/>
      <w:numFmt w:val="decimal"/>
      <w:lvlText w:val="%2."/>
      <w:lvlJc w:val="left"/>
      <w:pPr>
        <w:tabs>
          <w:tab w:val="num" w:pos="1440"/>
        </w:tabs>
        <w:ind w:left="1440" w:hanging="360"/>
      </w:pPr>
    </w:lvl>
    <w:lvl w:ilvl="2" w:tplc="DEC27244" w:tentative="1">
      <w:start w:val="1"/>
      <w:numFmt w:val="decimal"/>
      <w:lvlText w:val="%3."/>
      <w:lvlJc w:val="left"/>
      <w:pPr>
        <w:tabs>
          <w:tab w:val="num" w:pos="2160"/>
        </w:tabs>
        <w:ind w:left="2160" w:hanging="360"/>
      </w:pPr>
    </w:lvl>
    <w:lvl w:ilvl="3" w:tplc="0E566716" w:tentative="1">
      <w:start w:val="1"/>
      <w:numFmt w:val="decimal"/>
      <w:lvlText w:val="%4."/>
      <w:lvlJc w:val="left"/>
      <w:pPr>
        <w:tabs>
          <w:tab w:val="num" w:pos="2880"/>
        </w:tabs>
        <w:ind w:left="2880" w:hanging="360"/>
      </w:pPr>
    </w:lvl>
    <w:lvl w:ilvl="4" w:tplc="0D4C7BE4" w:tentative="1">
      <w:start w:val="1"/>
      <w:numFmt w:val="decimal"/>
      <w:lvlText w:val="%5."/>
      <w:lvlJc w:val="left"/>
      <w:pPr>
        <w:tabs>
          <w:tab w:val="num" w:pos="3600"/>
        </w:tabs>
        <w:ind w:left="3600" w:hanging="360"/>
      </w:pPr>
    </w:lvl>
    <w:lvl w:ilvl="5" w:tplc="53BA758C" w:tentative="1">
      <w:start w:val="1"/>
      <w:numFmt w:val="decimal"/>
      <w:lvlText w:val="%6."/>
      <w:lvlJc w:val="left"/>
      <w:pPr>
        <w:tabs>
          <w:tab w:val="num" w:pos="4320"/>
        </w:tabs>
        <w:ind w:left="4320" w:hanging="360"/>
      </w:pPr>
    </w:lvl>
    <w:lvl w:ilvl="6" w:tplc="E384DEB2" w:tentative="1">
      <w:start w:val="1"/>
      <w:numFmt w:val="decimal"/>
      <w:lvlText w:val="%7."/>
      <w:lvlJc w:val="left"/>
      <w:pPr>
        <w:tabs>
          <w:tab w:val="num" w:pos="5040"/>
        </w:tabs>
        <w:ind w:left="5040" w:hanging="360"/>
      </w:pPr>
    </w:lvl>
    <w:lvl w:ilvl="7" w:tplc="FBB0114A" w:tentative="1">
      <w:start w:val="1"/>
      <w:numFmt w:val="decimal"/>
      <w:lvlText w:val="%8."/>
      <w:lvlJc w:val="left"/>
      <w:pPr>
        <w:tabs>
          <w:tab w:val="num" w:pos="5760"/>
        </w:tabs>
        <w:ind w:left="5760" w:hanging="360"/>
      </w:pPr>
    </w:lvl>
    <w:lvl w:ilvl="8" w:tplc="A0DA763E" w:tentative="1">
      <w:start w:val="1"/>
      <w:numFmt w:val="decimal"/>
      <w:lvlText w:val="%9."/>
      <w:lvlJc w:val="left"/>
      <w:pPr>
        <w:tabs>
          <w:tab w:val="num" w:pos="6480"/>
        </w:tabs>
        <w:ind w:left="6480" w:hanging="360"/>
      </w:pPr>
    </w:lvl>
  </w:abstractNum>
  <w:abstractNum w:abstractNumId="26" w15:restartNumberingAfterBreak="0">
    <w:nsid w:val="2A5F476D"/>
    <w:multiLevelType w:val="hybridMultilevel"/>
    <w:tmpl w:val="C9648C3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7" w15:restartNumberingAfterBreak="0">
    <w:nsid w:val="2DA26178"/>
    <w:multiLevelType w:val="hybridMultilevel"/>
    <w:tmpl w:val="59349E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EBB004A"/>
    <w:multiLevelType w:val="hybridMultilevel"/>
    <w:tmpl w:val="F47616F8"/>
    <w:lvl w:ilvl="0" w:tplc="1DB030B4">
      <w:start w:val="2"/>
      <w:numFmt w:val="bullet"/>
      <w:lvlText w:val="※"/>
      <w:lvlJc w:val="left"/>
      <w:pPr>
        <w:ind w:left="720" w:hanging="360"/>
      </w:pPr>
      <w:rPr>
        <w:rFonts w:ascii="新細明體" w:eastAsia="新細明體" w:hAnsi="新細明體" w:cs="Times New Roman"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9" w15:restartNumberingAfterBreak="0">
    <w:nsid w:val="2F283BE4"/>
    <w:multiLevelType w:val="hybridMultilevel"/>
    <w:tmpl w:val="B26A39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F8C5BDD"/>
    <w:multiLevelType w:val="hybridMultilevel"/>
    <w:tmpl w:val="F800CD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2E65C38"/>
    <w:multiLevelType w:val="hybridMultilevel"/>
    <w:tmpl w:val="57941A88"/>
    <w:lvl w:ilvl="0" w:tplc="19727DA8">
      <w:start w:val="1"/>
      <w:numFmt w:val="bullet"/>
      <w:lvlText w:val=""/>
      <w:lvlJc w:val="left"/>
      <w:pPr>
        <w:tabs>
          <w:tab w:val="num" w:pos="720"/>
        </w:tabs>
        <w:ind w:left="720" w:hanging="360"/>
      </w:pPr>
      <w:rPr>
        <w:rFonts w:ascii="Wingdings" w:hAnsi="Wingdings" w:hint="default"/>
      </w:rPr>
    </w:lvl>
    <w:lvl w:ilvl="1" w:tplc="133C4EBE" w:tentative="1">
      <w:start w:val="1"/>
      <w:numFmt w:val="bullet"/>
      <w:lvlText w:val=""/>
      <w:lvlJc w:val="left"/>
      <w:pPr>
        <w:tabs>
          <w:tab w:val="num" w:pos="1440"/>
        </w:tabs>
        <w:ind w:left="1440" w:hanging="360"/>
      </w:pPr>
      <w:rPr>
        <w:rFonts w:ascii="Wingdings" w:hAnsi="Wingdings" w:hint="default"/>
      </w:rPr>
    </w:lvl>
    <w:lvl w:ilvl="2" w:tplc="4B2E900C" w:tentative="1">
      <w:start w:val="1"/>
      <w:numFmt w:val="bullet"/>
      <w:lvlText w:val=""/>
      <w:lvlJc w:val="left"/>
      <w:pPr>
        <w:tabs>
          <w:tab w:val="num" w:pos="2160"/>
        </w:tabs>
        <w:ind w:left="2160" w:hanging="360"/>
      </w:pPr>
      <w:rPr>
        <w:rFonts w:ascii="Wingdings" w:hAnsi="Wingdings" w:hint="default"/>
      </w:rPr>
    </w:lvl>
    <w:lvl w:ilvl="3" w:tplc="96F25EA4" w:tentative="1">
      <w:start w:val="1"/>
      <w:numFmt w:val="bullet"/>
      <w:lvlText w:val=""/>
      <w:lvlJc w:val="left"/>
      <w:pPr>
        <w:tabs>
          <w:tab w:val="num" w:pos="2880"/>
        </w:tabs>
        <w:ind w:left="2880" w:hanging="360"/>
      </w:pPr>
      <w:rPr>
        <w:rFonts w:ascii="Wingdings" w:hAnsi="Wingdings" w:hint="default"/>
      </w:rPr>
    </w:lvl>
    <w:lvl w:ilvl="4" w:tplc="1472DB2C" w:tentative="1">
      <w:start w:val="1"/>
      <w:numFmt w:val="bullet"/>
      <w:lvlText w:val=""/>
      <w:lvlJc w:val="left"/>
      <w:pPr>
        <w:tabs>
          <w:tab w:val="num" w:pos="3600"/>
        </w:tabs>
        <w:ind w:left="3600" w:hanging="360"/>
      </w:pPr>
      <w:rPr>
        <w:rFonts w:ascii="Wingdings" w:hAnsi="Wingdings" w:hint="default"/>
      </w:rPr>
    </w:lvl>
    <w:lvl w:ilvl="5" w:tplc="C6B6CFB6" w:tentative="1">
      <w:start w:val="1"/>
      <w:numFmt w:val="bullet"/>
      <w:lvlText w:val=""/>
      <w:lvlJc w:val="left"/>
      <w:pPr>
        <w:tabs>
          <w:tab w:val="num" w:pos="4320"/>
        </w:tabs>
        <w:ind w:left="4320" w:hanging="360"/>
      </w:pPr>
      <w:rPr>
        <w:rFonts w:ascii="Wingdings" w:hAnsi="Wingdings" w:hint="default"/>
      </w:rPr>
    </w:lvl>
    <w:lvl w:ilvl="6" w:tplc="2BC0CD32" w:tentative="1">
      <w:start w:val="1"/>
      <w:numFmt w:val="bullet"/>
      <w:lvlText w:val=""/>
      <w:lvlJc w:val="left"/>
      <w:pPr>
        <w:tabs>
          <w:tab w:val="num" w:pos="5040"/>
        </w:tabs>
        <w:ind w:left="5040" w:hanging="360"/>
      </w:pPr>
      <w:rPr>
        <w:rFonts w:ascii="Wingdings" w:hAnsi="Wingdings" w:hint="default"/>
      </w:rPr>
    </w:lvl>
    <w:lvl w:ilvl="7" w:tplc="79367006" w:tentative="1">
      <w:start w:val="1"/>
      <w:numFmt w:val="bullet"/>
      <w:lvlText w:val=""/>
      <w:lvlJc w:val="left"/>
      <w:pPr>
        <w:tabs>
          <w:tab w:val="num" w:pos="5760"/>
        </w:tabs>
        <w:ind w:left="5760" w:hanging="360"/>
      </w:pPr>
      <w:rPr>
        <w:rFonts w:ascii="Wingdings" w:hAnsi="Wingdings" w:hint="default"/>
      </w:rPr>
    </w:lvl>
    <w:lvl w:ilvl="8" w:tplc="0B0C46D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3462FFB"/>
    <w:multiLevelType w:val="hybridMultilevel"/>
    <w:tmpl w:val="2C1C9E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341721CC"/>
    <w:multiLevelType w:val="hybridMultilevel"/>
    <w:tmpl w:val="9FA60C4A"/>
    <w:lvl w:ilvl="0" w:tplc="EFA8BBA6">
      <w:start w:val="1"/>
      <w:numFmt w:val="bullet"/>
      <w:lvlText w:val=""/>
      <w:lvlJc w:val="left"/>
      <w:pPr>
        <w:tabs>
          <w:tab w:val="num" w:pos="720"/>
        </w:tabs>
        <w:ind w:left="720" w:hanging="360"/>
      </w:pPr>
      <w:rPr>
        <w:rFonts w:ascii="Wingdings" w:hAnsi="Wingdings" w:hint="default"/>
      </w:rPr>
    </w:lvl>
    <w:lvl w:ilvl="1" w:tplc="78EA0F66">
      <w:start w:val="1"/>
      <w:numFmt w:val="bullet"/>
      <w:lvlText w:val=""/>
      <w:lvlJc w:val="left"/>
      <w:pPr>
        <w:tabs>
          <w:tab w:val="num" w:pos="1440"/>
        </w:tabs>
        <w:ind w:left="1440" w:hanging="360"/>
      </w:pPr>
      <w:rPr>
        <w:rFonts w:ascii="Wingdings" w:hAnsi="Wingdings" w:hint="default"/>
      </w:rPr>
    </w:lvl>
    <w:lvl w:ilvl="2" w:tplc="26C49742" w:tentative="1">
      <w:start w:val="1"/>
      <w:numFmt w:val="bullet"/>
      <w:lvlText w:val=""/>
      <w:lvlJc w:val="left"/>
      <w:pPr>
        <w:tabs>
          <w:tab w:val="num" w:pos="2160"/>
        </w:tabs>
        <w:ind w:left="2160" w:hanging="360"/>
      </w:pPr>
      <w:rPr>
        <w:rFonts w:ascii="Wingdings" w:hAnsi="Wingdings" w:hint="default"/>
      </w:rPr>
    </w:lvl>
    <w:lvl w:ilvl="3" w:tplc="5C00DFC0" w:tentative="1">
      <w:start w:val="1"/>
      <w:numFmt w:val="bullet"/>
      <w:lvlText w:val=""/>
      <w:lvlJc w:val="left"/>
      <w:pPr>
        <w:tabs>
          <w:tab w:val="num" w:pos="2880"/>
        </w:tabs>
        <w:ind w:left="2880" w:hanging="360"/>
      </w:pPr>
      <w:rPr>
        <w:rFonts w:ascii="Wingdings" w:hAnsi="Wingdings" w:hint="default"/>
      </w:rPr>
    </w:lvl>
    <w:lvl w:ilvl="4" w:tplc="6F220B8C" w:tentative="1">
      <w:start w:val="1"/>
      <w:numFmt w:val="bullet"/>
      <w:lvlText w:val=""/>
      <w:lvlJc w:val="left"/>
      <w:pPr>
        <w:tabs>
          <w:tab w:val="num" w:pos="3600"/>
        </w:tabs>
        <w:ind w:left="3600" w:hanging="360"/>
      </w:pPr>
      <w:rPr>
        <w:rFonts w:ascii="Wingdings" w:hAnsi="Wingdings" w:hint="default"/>
      </w:rPr>
    </w:lvl>
    <w:lvl w:ilvl="5" w:tplc="5428E174" w:tentative="1">
      <w:start w:val="1"/>
      <w:numFmt w:val="bullet"/>
      <w:lvlText w:val=""/>
      <w:lvlJc w:val="left"/>
      <w:pPr>
        <w:tabs>
          <w:tab w:val="num" w:pos="4320"/>
        </w:tabs>
        <w:ind w:left="4320" w:hanging="360"/>
      </w:pPr>
      <w:rPr>
        <w:rFonts w:ascii="Wingdings" w:hAnsi="Wingdings" w:hint="default"/>
      </w:rPr>
    </w:lvl>
    <w:lvl w:ilvl="6" w:tplc="CADCE796" w:tentative="1">
      <w:start w:val="1"/>
      <w:numFmt w:val="bullet"/>
      <w:lvlText w:val=""/>
      <w:lvlJc w:val="left"/>
      <w:pPr>
        <w:tabs>
          <w:tab w:val="num" w:pos="5040"/>
        </w:tabs>
        <w:ind w:left="5040" w:hanging="360"/>
      </w:pPr>
      <w:rPr>
        <w:rFonts w:ascii="Wingdings" w:hAnsi="Wingdings" w:hint="default"/>
      </w:rPr>
    </w:lvl>
    <w:lvl w:ilvl="7" w:tplc="E15629D8" w:tentative="1">
      <w:start w:val="1"/>
      <w:numFmt w:val="bullet"/>
      <w:lvlText w:val=""/>
      <w:lvlJc w:val="left"/>
      <w:pPr>
        <w:tabs>
          <w:tab w:val="num" w:pos="5760"/>
        </w:tabs>
        <w:ind w:left="5760" w:hanging="360"/>
      </w:pPr>
      <w:rPr>
        <w:rFonts w:ascii="Wingdings" w:hAnsi="Wingdings" w:hint="default"/>
      </w:rPr>
    </w:lvl>
    <w:lvl w:ilvl="8" w:tplc="983E043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8293CB0"/>
    <w:multiLevelType w:val="hybridMultilevel"/>
    <w:tmpl w:val="EF10F29E"/>
    <w:lvl w:ilvl="0" w:tplc="33A2161A">
      <w:start w:val="1"/>
      <w:numFmt w:val="decimal"/>
      <w:lvlText w:val="%1."/>
      <w:lvlJc w:val="left"/>
      <w:pPr>
        <w:tabs>
          <w:tab w:val="num" w:pos="720"/>
        </w:tabs>
        <w:ind w:left="720" w:hanging="360"/>
      </w:pPr>
    </w:lvl>
    <w:lvl w:ilvl="1" w:tplc="414A354A" w:tentative="1">
      <w:start w:val="1"/>
      <w:numFmt w:val="decimal"/>
      <w:lvlText w:val="%2."/>
      <w:lvlJc w:val="left"/>
      <w:pPr>
        <w:tabs>
          <w:tab w:val="num" w:pos="1440"/>
        </w:tabs>
        <w:ind w:left="1440" w:hanging="360"/>
      </w:pPr>
    </w:lvl>
    <w:lvl w:ilvl="2" w:tplc="E6A26AD4" w:tentative="1">
      <w:start w:val="1"/>
      <w:numFmt w:val="decimal"/>
      <w:lvlText w:val="%3."/>
      <w:lvlJc w:val="left"/>
      <w:pPr>
        <w:tabs>
          <w:tab w:val="num" w:pos="2160"/>
        </w:tabs>
        <w:ind w:left="2160" w:hanging="360"/>
      </w:pPr>
    </w:lvl>
    <w:lvl w:ilvl="3" w:tplc="B3C06068" w:tentative="1">
      <w:start w:val="1"/>
      <w:numFmt w:val="decimal"/>
      <w:lvlText w:val="%4."/>
      <w:lvlJc w:val="left"/>
      <w:pPr>
        <w:tabs>
          <w:tab w:val="num" w:pos="2880"/>
        </w:tabs>
        <w:ind w:left="2880" w:hanging="360"/>
      </w:pPr>
    </w:lvl>
    <w:lvl w:ilvl="4" w:tplc="15362DF8" w:tentative="1">
      <w:start w:val="1"/>
      <w:numFmt w:val="decimal"/>
      <w:lvlText w:val="%5."/>
      <w:lvlJc w:val="left"/>
      <w:pPr>
        <w:tabs>
          <w:tab w:val="num" w:pos="3600"/>
        </w:tabs>
        <w:ind w:left="3600" w:hanging="360"/>
      </w:pPr>
    </w:lvl>
    <w:lvl w:ilvl="5" w:tplc="F82EB260" w:tentative="1">
      <w:start w:val="1"/>
      <w:numFmt w:val="decimal"/>
      <w:lvlText w:val="%6."/>
      <w:lvlJc w:val="left"/>
      <w:pPr>
        <w:tabs>
          <w:tab w:val="num" w:pos="4320"/>
        </w:tabs>
        <w:ind w:left="4320" w:hanging="360"/>
      </w:pPr>
    </w:lvl>
    <w:lvl w:ilvl="6" w:tplc="9126C8E6" w:tentative="1">
      <w:start w:val="1"/>
      <w:numFmt w:val="decimal"/>
      <w:lvlText w:val="%7."/>
      <w:lvlJc w:val="left"/>
      <w:pPr>
        <w:tabs>
          <w:tab w:val="num" w:pos="5040"/>
        </w:tabs>
        <w:ind w:left="5040" w:hanging="360"/>
      </w:pPr>
    </w:lvl>
    <w:lvl w:ilvl="7" w:tplc="ACA81B1E" w:tentative="1">
      <w:start w:val="1"/>
      <w:numFmt w:val="decimal"/>
      <w:lvlText w:val="%8."/>
      <w:lvlJc w:val="left"/>
      <w:pPr>
        <w:tabs>
          <w:tab w:val="num" w:pos="5760"/>
        </w:tabs>
        <w:ind w:left="5760" w:hanging="360"/>
      </w:pPr>
    </w:lvl>
    <w:lvl w:ilvl="8" w:tplc="9D486764" w:tentative="1">
      <w:start w:val="1"/>
      <w:numFmt w:val="decimal"/>
      <w:lvlText w:val="%9."/>
      <w:lvlJc w:val="left"/>
      <w:pPr>
        <w:tabs>
          <w:tab w:val="num" w:pos="6480"/>
        </w:tabs>
        <w:ind w:left="6480" w:hanging="360"/>
      </w:pPr>
    </w:lvl>
  </w:abstractNum>
  <w:abstractNum w:abstractNumId="35" w15:restartNumberingAfterBreak="0">
    <w:nsid w:val="39CD2C65"/>
    <w:multiLevelType w:val="hybridMultilevel"/>
    <w:tmpl w:val="FF70F050"/>
    <w:lvl w:ilvl="0" w:tplc="04090001">
      <w:start w:val="1"/>
      <w:numFmt w:val="bullet"/>
      <w:lvlText w:val=""/>
      <w:lvlJc w:val="left"/>
      <w:pPr>
        <w:ind w:left="960" w:hanging="480"/>
      </w:pPr>
      <w:rPr>
        <w:rFonts w:ascii="Symbol" w:hAnsi="Symbol" w:hint="default"/>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407C16E9"/>
    <w:multiLevelType w:val="hybridMultilevel"/>
    <w:tmpl w:val="5F744C84"/>
    <w:lvl w:ilvl="0" w:tplc="F6E205A8">
      <w:start w:val="1"/>
      <w:numFmt w:val="decimal"/>
      <w:lvlText w:val="%1."/>
      <w:lvlJc w:val="left"/>
      <w:pPr>
        <w:tabs>
          <w:tab w:val="num" w:pos="720"/>
        </w:tabs>
        <w:ind w:left="720" w:hanging="360"/>
      </w:pPr>
    </w:lvl>
    <w:lvl w:ilvl="1" w:tplc="78C0C47A">
      <w:start w:val="1"/>
      <w:numFmt w:val="decimal"/>
      <w:lvlText w:val="%2."/>
      <w:lvlJc w:val="left"/>
      <w:pPr>
        <w:tabs>
          <w:tab w:val="num" w:pos="1440"/>
        </w:tabs>
        <w:ind w:left="1440" w:hanging="360"/>
      </w:pPr>
    </w:lvl>
    <w:lvl w:ilvl="2" w:tplc="2D544986" w:tentative="1">
      <w:start w:val="1"/>
      <w:numFmt w:val="decimal"/>
      <w:lvlText w:val="%3."/>
      <w:lvlJc w:val="left"/>
      <w:pPr>
        <w:tabs>
          <w:tab w:val="num" w:pos="2160"/>
        </w:tabs>
        <w:ind w:left="2160" w:hanging="360"/>
      </w:pPr>
    </w:lvl>
    <w:lvl w:ilvl="3" w:tplc="E8769712" w:tentative="1">
      <w:start w:val="1"/>
      <w:numFmt w:val="decimal"/>
      <w:lvlText w:val="%4."/>
      <w:lvlJc w:val="left"/>
      <w:pPr>
        <w:tabs>
          <w:tab w:val="num" w:pos="2880"/>
        </w:tabs>
        <w:ind w:left="2880" w:hanging="360"/>
      </w:pPr>
    </w:lvl>
    <w:lvl w:ilvl="4" w:tplc="317AA3A2" w:tentative="1">
      <w:start w:val="1"/>
      <w:numFmt w:val="decimal"/>
      <w:lvlText w:val="%5."/>
      <w:lvlJc w:val="left"/>
      <w:pPr>
        <w:tabs>
          <w:tab w:val="num" w:pos="3600"/>
        </w:tabs>
        <w:ind w:left="3600" w:hanging="360"/>
      </w:pPr>
    </w:lvl>
    <w:lvl w:ilvl="5" w:tplc="0922AEF4" w:tentative="1">
      <w:start w:val="1"/>
      <w:numFmt w:val="decimal"/>
      <w:lvlText w:val="%6."/>
      <w:lvlJc w:val="left"/>
      <w:pPr>
        <w:tabs>
          <w:tab w:val="num" w:pos="4320"/>
        </w:tabs>
        <w:ind w:left="4320" w:hanging="360"/>
      </w:pPr>
    </w:lvl>
    <w:lvl w:ilvl="6" w:tplc="6D4C8EF2" w:tentative="1">
      <w:start w:val="1"/>
      <w:numFmt w:val="decimal"/>
      <w:lvlText w:val="%7."/>
      <w:lvlJc w:val="left"/>
      <w:pPr>
        <w:tabs>
          <w:tab w:val="num" w:pos="5040"/>
        </w:tabs>
        <w:ind w:left="5040" w:hanging="360"/>
      </w:pPr>
    </w:lvl>
    <w:lvl w:ilvl="7" w:tplc="5306606A" w:tentative="1">
      <w:start w:val="1"/>
      <w:numFmt w:val="decimal"/>
      <w:lvlText w:val="%8."/>
      <w:lvlJc w:val="left"/>
      <w:pPr>
        <w:tabs>
          <w:tab w:val="num" w:pos="5760"/>
        </w:tabs>
        <w:ind w:left="5760" w:hanging="360"/>
      </w:pPr>
    </w:lvl>
    <w:lvl w:ilvl="8" w:tplc="264ED8BE" w:tentative="1">
      <w:start w:val="1"/>
      <w:numFmt w:val="decimal"/>
      <w:lvlText w:val="%9."/>
      <w:lvlJc w:val="left"/>
      <w:pPr>
        <w:tabs>
          <w:tab w:val="num" w:pos="6480"/>
        </w:tabs>
        <w:ind w:left="6480" w:hanging="360"/>
      </w:pPr>
    </w:lvl>
  </w:abstractNum>
  <w:abstractNum w:abstractNumId="37" w15:restartNumberingAfterBreak="0">
    <w:nsid w:val="428A7B3D"/>
    <w:multiLevelType w:val="hybridMultilevel"/>
    <w:tmpl w:val="3B163A02"/>
    <w:lvl w:ilvl="0" w:tplc="F1DE9242">
      <w:start w:val="1"/>
      <w:numFmt w:val="decimal"/>
      <w:lvlText w:val="%1."/>
      <w:lvlJc w:val="left"/>
      <w:pPr>
        <w:tabs>
          <w:tab w:val="num" w:pos="720"/>
        </w:tabs>
        <w:ind w:left="720" w:hanging="360"/>
      </w:pPr>
    </w:lvl>
    <w:lvl w:ilvl="1" w:tplc="837EFF18">
      <w:start w:val="1"/>
      <w:numFmt w:val="decimal"/>
      <w:lvlText w:val="%2."/>
      <w:lvlJc w:val="left"/>
      <w:pPr>
        <w:tabs>
          <w:tab w:val="num" w:pos="1440"/>
        </w:tabs>
        <w:ind w:left="1440" w:hanging="360"/>
      </w:pPr>
    </w:lvl>
    <w:lvl w:ilvl="2" w:tplc="E3281872" w:tentative="1">
      <w:start w:val="1"/>
      <w:numFmt w:val="decimal"/>
      <w:lvlText w:val="%3."/>
      <w:lvlJc w:val="left"/>
      <w:pPr>
        <w:tabs>
          <w:tab w:val="num" w:pos="2160"/>
        </w:tabs>
        <w:ind w:left="2160" w:hanging="360"/>
      </w:pPr>
    </w:lvl>
    <w:lvl w:ilvl="3" w:tplc="0F20833C" w:tentative="1">
      <w:start w:val="1"/>
      <w:numFmt w:val="decimal"/>
      <w:lvlText w:val="%4."/>
      <w:lvlJc w:val="left"/>
      <w:pPr>
        <w:tabs>
          <w:tab w:val="num" w:pos="2880"/>
        </w:tabs>
        <w:ind w:left="2880" w:hanging="360"/>
      </w:pPr>
    </w:lvl>
    <w:lvl w:ilvl="4" w:tplc="3AB46BA4" w:tentative="1">
      <w:start w:val="1"/>
      <w:numFmt w:val="decimal"/>
      <w:lvlText w:val="%5."/>
      <w:lvlJc w:val="left"/>
      <w:pPr>
        <w:tabs>
          <w:tab w:val="num" w:pos="3600"/>
        </w:tabs>
        <w:ind w:left="3600" w:hanging="360"/>
      </w:pPr>
    </w:lvl>
    <w:lvl w:ilvl="5" w:tplc="DE0CF870" w:tentative="1">
      <w:start w:val="1"/>
      <w:numFmt w:val="decimal"/>
      <w:lvlText w:val="%6."/>
      <w:lvlJc w:val="left"/>
      <w:pPr>
        <w:tabs>
          <w:tab w:val="num" w:pos="4320"/>
        </w:tabs>
        <w:ind w:left="4320" w:hanging="360"/>
      </w:pPr>
    </w:lvl>
    <w:lvl w:ilvl="6" w:tplc="668C8650" w:tentative="1">
      <w:start w:val="1"/>
      <w:numFmt w:val="decimal"/>
      <w:lvlText w:val="%7."/>
      <w:lvlJc w:val="left"/>
      <w:pPr>
        <w:tabs>
          <w:tab w:val="num" w:pos="5040"/>
        </w:tabs>
        <w:ind w:left="5040" w:hanging="360"/>
      </w:pPr>
    </w:lvl>
    <w:lvl w:ilvl="7" w:tplc="46929D6A" w:tentative="1">
      <w:start w:val="1"/>
      <w:numFmt w:val="decimal"/>
      <w:lvlText w:val="%8."/>
      <w:lvlJc w:val="left"/>
      <w:pPr>
        <w:tabs>
          <w:tab w:val="num" w:pos="5760"/>
        </w:tabs>
        <w:ind w:left="5760" w:hanging="360"/>
      </w:pPr>
    </w:lvl>
    <w:lvl w:ilvl="8" w:tplc="5CE0759E" w:tentative="1">
      <w:start w:val="1"/>
      <w:numFmt w:val="decimal"/>
      <w:lvlText w:val="%9."/>
      <w:lvlJc w:val="left"/>
      <w:pPr>
        <w:tabs>
          <w:tab w:val="num" w:pos="6480"/>
        </w:tabs>
        <w:ind w:left="6480" w:hanging="360"/>
      </w:pPr>
    </w:lvl>
  </w:abstractNum>
  <w:abstractNum w:abstractNumId="38" w15:restartNumberingAfterBreak="0">
    <w:nsid w:val="49BB4189"/>
    <w:multiLevelType w:val="multilevel"/>
    <w:tmpl w:val="E6B8AB42"/>
    <w:lvl w:ilvl="0">
      <w:start w:val="1"/>
      <w:numFmt w:val="bullet"/>
      <w:lvlText w:val=""/>
      <w:lvlJc w:val="left"/>
      <w:pPr>
        <w:tabs>
          <w:tab w:val="num" w:pos="0"/>
        </w:tabs>
        <w:ind w:left="480" w:hanging="480"/>
      </w:pPr>
      <w:rPr>
        <w:rFonts w:ascii="Wingdings" w:hAnsi="Wingdings" w:cs="Wingdings"/>
        <w:kern w:val="1"/>
        <w:lang w:val="en-GB"/>
      </w:rPr>
    </w:lvl>
    <w:lvl w:ilvl="1">
      <w:start w:val="171"/>
      <w:numFmt w:val="bullet"/>
      <w:lvlText w:val="◦"/>
      <w:lvlPicBulletId w:val="0"/>
      <w:lvlJc w:val="left"/>
      <w:pPr>
        <w:tabs>
          <w:tab w:val="num" w:pos="0"/>
        </w:tabs>
        <w:ind w:left="960" w:hanging="480"/>
      </w:pPr>
      <w:rPr>
        <w:rFonts w:ascii="OpenSymbol" w:hAnsi="OpenSymbol" w:cs="Symbol"/>
        <w:kern w:val="1"/>
        <w:lang w:val="en-GB"/>
      </w:rPr>
    </w:lvl>
    <w:lvl w:ilvl="2">
      <w:start w:val="1"/>
      <w:numFmt w:val="bullet"/>
      <w:lvlText w:val=""/>
      <w:lvlJc w:val="left"/>
      <w:pPr>
        <w:tabs>
          <w:tab w:val="num" w:pos="0"/>
        </w:tabs>
        <w:ind w:left="1440" w:hanging="480"/>
      </w:pPr>
      <w:rPr>
        <w:rFonts w:ascii="Wingdings" w:hAnsi="Wingdings" w:cs="Wingdings" w:hint="default"/>
        <w:kern w:val="1"/>
        <w:lang w:val="en-GB"/>
      </w:rPr>
    </w:lvl>
    <w:lvl w:ilvl="3">
      <w:start w:val="1"/>
      <w:numFmt w:val="bullet"/>
      <w:lvlText w:val=""/>
      <w:lvlJc w:val="left"/>
      <w:pPr>
        <w:tabs>
          <w:tab w:val="num" w:pos="0"/>
        </w:tabs>
        <w:ind w:left="1920" w:hanging="480"/>
      </w:pPr>
      <w:rPr>
        <w:rFonts w:ascii="Wingdings" w:hAnsi="Wingdings" w:cs="Wingdings"/>
        <w:kern w:val="1"/>
        <w:lang w:val="en-GB"/>
      </w:rPr>
    </w:lvl>
    <w:lvl w:ilvl="4">
      <w:start w:val="1"/>
      <w:numFmt w:val="bullet"/>
      <w:lvlText w:val=""/>
      <w:lvlJc w:val="left"/>
      <w:pPr>
        <w:tabs>
          <w:tab w:val="num" w:pos="0"/>
        </w:tabs>
        <w:ind w:left="2400" w:hanging="480"/>
      </w:pPr>
      <w:rPr>
        <w:rFonts w:ascii="Wingdings" w:hAnsi="Wingdings" w:cs="Wingdings"/>
        <w:kern w:val="1"/>
        <w:lang w:val="en-GB"/>
      </w:rPr>
    </w:lvl>
    <w:lvl w:ilvl="5">
      <w:start w:val="1"/>
      <w:numFmt w:val="bullet"/>
      <w:lvlText w:val=""/>
      <w:lvlJc w:val="left"/>
      <w:pPr>
        <w:tabs>
          <w:tab w:val="num" w:pos="0"/>
        </w:tabs>
        <w:ind w:left="2880" w:hanging="480"/>
      </w:pPr>
      <w:rPr>
        <w:rFonts w:ascii="Wingdings" w:hAnsi="Wingdings" w:cs="Wingdings"/>
        <w:kern w:val="1"/>
        <w:lang w:val="en-GB"/>
      </w:rPr>
    </w:lvl>
    <w:lvl w:ilvl="6">
      <w:start w:val="1"/>
      <w:numFmt w:val="bullet"/>
      <w:lvlText w:val=""/>
      <w:lvlJc w:val="left"/>
      <w:pPr>
        <w:tabs>
          <w:tab w:val="num" w:pos="0"/>
        </w:tabs>
        <w:ind w:left="3360" w:hanging="480"/>
      </w:pPr>
      <w:rPr>
        <w:rFonts w:ascii="Wingdings" w:hAnsi="Wingdings" w:cs="Wingdings"/>
        <w:kern w:val="1"/>
        <w:lang w:val="en-GB"/>
      </w:rPr>
    </w:lvl>
    <w:lvl w:ilvl="7">
      <w:start w:val="1"/>
      <w:numFmt w:val="bullet"/>
      <w:lvlText w:val=""/>
      <w:lvlJc w:val="left"/>
      <w:pPr>
        <w:tabs>
          <w:tab w:val="num" w:pos="0"/>
        </w:tabs>
        <w:ind w:left="3840" w:hanging="480"/>
      </w:pPr>
      <w:rPr>
        <w:rFonts w:ascii="Wingdings" w:hAnsi="Wingdings" w:cs="Wingdings"/>
        <w:kern w:val="1"/>
        <w:lang w:val="en-GB"/>
      </w:rPr>
    </w:lvl>
    <w:lvl w:ilvl="8">
      <w:start w:val="1"/>
      <w:numFmt w:val="bullet"/>
      <w:lvlText w:val=""/>
      <w:lvlJc w:val="left"/>
      <w:pPr>
        <w:tabs>
          <w:tab w:val="num" w:pos="0"/>
        </w:tabs>
        <w:ind w:left="4320" w:hanging="480"/>
      </w:pPr>
      <w:rPr>
        <w:rFonts w:ascii="Wingdings" w:hAnsi="Wingdings" w:cs="Wingdings"/>
        <w:kern w:val="1"/>
        <w:lang w:val="en-GB"/>
      </w:rPr>
    </w:lvl>
  </w:abstractNum>
  <w:abstractNum w:abstractNumId="39" w15:restartNumberingAfterBreak="0">
    <w:nsid w:val="4A6012B0"/>
    <w:multiLevelType w:val="hybridMultilevel"/>
    <w:tmpl w:val="6050384A"/>
    <w:lvl w:ilvl="0" w:tplc="FA4610E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4AE046D1"/>
    <w:multiLevelType w:val="hybridMultilevel"/>
    <w:tmpl w:val="080E4E02"/>
    <w:name w:val="WW8Num172"/>
    <w:lvl w:ilvl="0" w:tplc="2E70DB52">
      <w:start w:val="8"/>
      <w:numFmt w:val="decimal"/>
      <w:lvlText w:val="%1)"/>
      <w:lvlJc w:val="left"/>
      <w:pPr>
        <w:tabs>
          <w:tab w:val="num" w:pos="360"/>
        </w:tabs>
        <w:ind w:left="360" w:hanging="360"/>
      </w:pPr>
      <w:rPr>
        <w:rFonts w:ascii="Times New Roman" w:hAnsi="Times New Roman" w:cs="Calibri"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4CA223E3"/>
    <w:multiLevelType w:val="hybridMultilevel"/>
    <w:tmpl w:val="DF92A002"/>
    <w:lvl w:ilvl="0" w:tplc="042C4B34">
      <w:start w:val="1"/>
      <w:numFmt w:val="bullet"/>
      <w:lvlText w:val=""/>
      <w:lvlJc w:val="left"/>
      <w:pPr>
        <w:ind w:left="840" w:hanging="480"/>
      </w:pPr>
      <w:rPr>
        <w:rFonts w:ascii="Wingdings" w:hAnsi="Wingdings" w:hint="default"/>
        <w:color w:val="auto"/>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2" w15:restartNumberingAfterBreak="0">
    <w:nsid w:val="516D102C"/>
    <w:multiLevelType w:val="hybridMultilevel"/>
    <w:tmpl w:val="439E53CE"/>
    <w:lvl w:ilvl="0" w:tplc="812ACC30">
      <w:start w:val="1"/>
      <w:numFmt w:val="decimal"/>
      <w:lvlText w:val="%1."/>
      <w:lvlJc w:val="left"/>
      <w:pPr>
        <w:tabs>
          <w:tab w:val="num" w:pos="720"/>
        </w:tabs>
        <w:ind w:left="720" w:hanging="360"/>
      </w:pPr>
    </w:lvl>
    <w:lvl w:ilvl="1" w:tplc="D7BE2DF8" w:tentative="1">
      <w:start w:val="1"/>
      <w:numFmt w:val="decimal"/>
      <w:lvlText w:val="%2."/>
      <w:lvlJc w:val="left"/>
      <w:pPr>
        <w:tabs>
          <w:tab w:val="num" w:pos="1440"/>
        </w:tabs>
        <w:ind w:left="1440" w:hanging="360"/>
      </w:pPr>
    </w:lvl>
    <w:lvl w:ilvl="2" w:tplc="D3389C24" w:tentative="1">
      <w:start w:val="1"/>
      <w:numFmt w:val="decimal"/>
      <w:lvlText w:val="%3."/>
      <w:lvlJc w:val="left"/>
      <w:pPr>
        <w:tabs>
          <w:tab w:val="num" w:pos="2160"/>
        </w:tabs>
        <w:ind w:left="2160" w:hanging="360"/>
      </w:pPr>
    </w:lvl>
    <w:lvl w:ilvl="3" w:tplc="832E1630" w:tentative="1">
      <w:start w:val="1"/>
      <w:numFmt w:val="decimal"/>
      <w:lvlText w:val="%4."/>
      <w:lvlJc w:val="left"/>
      <w:pPr>
        <w:tabs>
          <w:tab w:val="num" w:pos="2880"/>
        </w:tabs>
        <w:ind w:left="2880" w:hanging="360"/>
      </w:pPr>
    </w:lvl>
    <w:lvl w:ilvl="4" w:tplc="AF3E72E6" w:tentative="1">
      <w:start w:val="1"/>
      <w:numFmt w:val="decimal"/>
      <w:lvlText w:val="%5."/>
      <w:lvlJc w:val="left"/>
      <w:pPr>
        <w:tabs>
          <w:tab w:val="num" w:pos="3600"/>
        </w:tabs>
        <w:ind w:left="3600" w:hanging="360"/>
      </w:pPr>
    </w:lvl>
    <w:lvl w:ilvl="5" w:tplc="8556CAD2" w:tentative="1">
      <w:start w:val="1"/>
      <w:numFmt w:val="decimal"/>
      <w:lvlText w:val="%6."/>
      <w:lvlJc w:val="left"/>
      <w:pPr>
        <w:tabs>
          <w:tab w:val="num" w:pos="4320"/>
        </w:tabs>
        <w:ind w:left="4320" w:hanging="360"/>
      </w:pPr>
    </w:lvl>
    <w:lvl w:ilvl="6" w:tplc="58D44310" w:tentative="1">
      <w:start w:val="1"/>
      <w:numFmt w:val="decimal"/>
      <w:lvlText w:val="%7."/>
      <w:lvlJc w:val="left"/>
      <w:pPr>
        <w:tabs>
          <w:tab w:val="num" w:pos="5040"/>
        </w:tabs>
        <w:ind w:left="5040" w:hanging="360"/>
      </w:pPr>
    </w:lvl>
    <w:lvl w:ilvl="7" w:tplc="36DE6D10" w:tentative="1">
      <w:start w:val="1"/>
      <w:numFmt w:val="decimal"/>
      <w:lvlText w:val="%8."/>
      <w:lvlJc w:val="left"/>
      <w:pPr>
        <w:tabs>
          <w:tab w:val="num" w:pos="5760"/>
        </w:tabs>
        <w:ind w:left="5760" w:hanging="360"/>
      </w:pPr>
    </w:lvl>
    <w:lvl w:ilvl="8" w:tplc="957C558C" w:tentative="1">
      <w:start w:val="1"/>
      <w:numFmt w:val="decimal"/>
      <w:lvlText w:val="%9."/>
      <w:lvlJc w:val="left"/>
      <w:pPr>
        <w:tabs>
          <w:tab w:val="num" w:pos="6480"/>
        </w:tabs>
        <w:ind w:left="6480" w:hanging="360"/>
      </w:pPr>
    </w:lvl>
  </w:abstractNum>
  <w:abstractNum w:abstractNumId="43" w15:restartNumberingAfterBreak="0">
    <w:nsid w:val="557827C9"/>
    <w:multiLevelType w:val="multilevel"/>
    <w:tmpl w:val="6C849D20"/>
    <w:lvl w:ilvl="0">
      <w:start w:val="1"/>
      <w:numFmt w:val="decimal"/>
      <w:lvlText w:val="%1)"/>
      <w:lvlJc w:val="left"/>
      <w:pPr>
        <w:tabs>
          <w:tab w:val="num" w:pos="360"/>
        </w:tabs>
        <w:ind w:left="360" w:hanging="360"/>
      </w:pPr>
    </w:lvl>
    <w:lvl w:ilvl="1">
      <w:start w:val="1"/>
      <w:numFmt w:val="lowerLetter"/>
      <w:lvlText w:val="%2)"/>
      <w:lvlJc w:val="left"/>
      <w:pPr>
        <w:ind w:left="840" w:hanging="36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4" w15:restartNumberingAfterBreak="0">
    <w:nsid w:val="5EDB3AA7"/>
    <w:multiLevelType w:val="hybridMultilevel"/>
    <w:tmpl w:val="2DE4D09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60BE1876"/>
    <w:multiLevelType w:val="hybridMultilevel"/>
    <w:tmpl w:val="1A5ED7EA"/>
    <w:lvl w:ilvl="0" w:tplc="C32617EA">
      <w:start w:val="1"/>
      <w:numFmt w:val="decimal"/>
      <w:lvlText w:val="%1."/>
      <w:lvlJc w:val="left"/>
      <w:pPr>
        <w:tabs>
          <w:tab w:val="num" w:pos="720"/>
        </w:tabs>
        <w:ind w:left="720" w:hanging="360"/>
      </w:pPr>
    </w:lvl>
    <w:lvl w:ilvl="1" w:tplc="DD6875DE" w:tentative="1">
      <w:start w:val="1"/>
      <w:numFmt w:val="decimal"/>
      <w:lvlText w:val="%2."/>
      <w:lvlJc w:val="left"/>
      <w:pPr>
        <w:tabs>
          <w:tab w:val="num" w:pos="1440"/>
        </w:tabs>
        <w:ind w:left="1440" w:hanging="360"/>
      </w:pPr>
    </w:lvl>
    <w:lvl w:ilvl="2" w:tplc="4898425E" w:tentative="1">
      <w:start w:val="1"/>
      <w:numFmt w:val="decimal"/>
      <w:lvlText w:val="%3."/>
      <w:lvlJc w:val="left"/>
      <w:pPr>
        <w:tabs>
          <w:tab w:val="num" w:pos="2160"/>
        </w:tabs>
        <w:ind w:left="2160" w:hanging="360"/>
      </w:pPr>
    </w:lvl>
    <w:lvl w:ilvl="3" w:tplc="71F060FC" w:tentative="1">
      <w:start w:val="1"/>
      <w:numFmt w:val="decimal"/>
      <w:lvlText w:val="%4."/>
      <w:lvlJc w:val="left"/>
      <w:pPr>
        <w:tabs>
          <w:tab w:val="num" w:pos="2880"/>
        </w:tabs>
        <w:ind w:left="2880" w:hanging="360"/>
      </w:pPr>
    </w:lvl>
    <w:lvl w:ilvl="4" w:tplc="37BED1BC" w:tentative="1">
      <w:start w:val="1"/>
      <w:numFmt w:val="decimal"/>
      <w:lvlText w:val="%5."/>
      <w:lvlJc w:val="left"/>
      <w:pPr>
        <w:tabs>
          <w:tab w:val="num" w:pos="3600"/>
        </w:tabs>
        <w:ind w:left="3600" w:hanging="360"/>
      </w:pPr>
    </w:lvl>
    <w:lvl w:ilvl="5" w:tplc="8F64724C" w:tentative="1">
      <w:start w:val="1"/>
      <w:numFmt w:val="decimal"/>
      <w:lvlText w:val="%6."/>
      <w:lvlJc w:val="left"/>
      <w:pPr>
        <w:tabs>
          <w:tab w:val="num" w:pos="4320"/>
        </w:tabs>
        <w:ind w:left="4320" w:hanging="360"/>
      </w:pPr>
    </w:lvl>
    <w:lvl w:ilvl="6" w:tplc="50E27F06" w:tentative="1">
      <w:start w:val="1"/>
      <w:numFmt w:val="decimal"/>
      <w:lvlText w:val="%7."/>
      <w:lvlJc w:val="left"/>
      <w:pPr>
        <w:tabs>
          <w:tab w:val="num" w:pos="5040"/>
        </w:tabs>
        <w:ind w:left="5040" w:hanging="360"/>
      </w:pPr>
    </w:lvl>
    <w:lvl w:ilvl="7" w:tplc="74100180" w:tentative="1">
      <w:start w:val="1"/>
      <w:numFmt w:val="decimal"/>
      <w:lvlText w:val="%8."/>
      <w:lvlJc w:val="left"/>
      <w:pPr>
        <w:tabs>
          <w:tab w:val="num" w:pos="5760"/>
        </w:tabs>
        <w:ind w:left="5760" w:hanging="360"/>
      </w:pPr>
    </w:lvl>
    <w:lvl w:ilvl="8" w:tplc="ECCAC076" w:tentative="1">
      <w:start w:val="1"/>
      <w:numFmt w:val="decimal"/>
      <w:lvlText w:val="%9."/>
      <w:lvlJc w:val="left"/>
      <w:pPr>
        <w:tabs>
          <w:tab w:val="num" w:pos="6480"/>
        </w:tabs>
        <w:ind w:left="6480" w:hanging="360"/>
      </w:pPr>
    </w:lvl>
  </w:abstractNum>
  <w:abstractNum w:abstractNumId="46" w15:restartNumberingAfterBreak="0">
    <w:nsid w:val="66441759"/>
    <w:multiLevelType w:val="hybridMultilevel"/>
    <w:tmpl w:val="9D962DA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666E4802"/>
    <w:multiLevelType w:val="hybridMultilevel"/>
    <w:tmpl w:val="81946E2E"/>
    <w:lvl w:ilvl="0" w:tplc="5FD872A4">
      <w:start w:val="1"/>
      <w:numFmt w:val="decimal"/>
      <w:lvlText w:val="%1."/>
      <w:lvlJc w:val="left"/>
      <w:pPr>
        <w:tabs>
          <w:tab w:val="num" w:pos="720"/>
        </w:tabs>
        <w:ind w:left="720" w:hanging="360"/>
      </w:pPr>
    </w:lvl>
    <w:lvl w:ilvl="1" w:tplc="6534D43A">
      <w:start w:val="1"/>
      <w:numFmt w:val="decimal"/>
      <w:lvlText w:val="%2."/>
      <w:lvlJc w:val="left"/>
      <w:pPr>
        <w:tabs>
          <w:tab w:val="num" w:pos="1440"/>
        </w:tabs>
        <w:ind w:left="1440" w:hanging="360"/>
      </w:pPr>
    </w:lvl>
    <w:lvl w:ilvl="2" w:tplc="72104A56" w:tentative="1">
      <w:start w:val="1"/>
      <w:numFmt w:val="decimal"/>
      <w:lvlText w:val="%3."/>
      <w:lvlJc w:val="left"/>
      <w:pPr>
        <w:tabs>
          <w:tab w:val="num" w:pos="2160"/>
        </w:tabs>
        <w:ind w:left="2160" w:hanging="360"/>
      </w:pPr>
    </w:lvl>
    <w:lvl w:ilvl="3" w:tplc="37D65E76" w:tentative="1">
      <w:start w:val="1"/>
      <w:numFmt w:val="decimal"/>
      <w:lvlText w:val="%4."/>
      <w:lvlJc w:val="left"/>
      <w:pPr>
        <w:tabs>
          <w:tab w:val="num" w:pos="2880"/>
        </w:tabs>
        <w:ind w:left="2880" w:hanging="360"/>
      </w:pPr>
    </w:lvl>
    <w:lvl w:ilvl="4" w:tplc="601C6930" w:tentative="1">
      <w:start w:val="1"/>
      <w:numFmt w:val="decimal"/>
      <w:lvlText w:val="%5."/>
      <w:lvlJc w:val="left"/>
      <w:pPr>
        <w:tabs>
          <w:tab w:val="num" w:pos="3600"/>
        </w:tabs>
        <w:ind w:left="3600" w:hanging="360"/>
      </w:pPr>
    </w:lvl>
    <w:lvl w:ilvl="5" w:tplc="EA8A6CDC" w:tentative="1">
      <w:start w:val="1"/>
      <w:numFmt w:val="decimal"/>
      <w:lvlText w:val="%6."/>
      <w:lvlJc w:val="left"/>
      <w:pPr>
        <w:tabs>
          <w:tab w:val="num" w:pos="4320"/>
        </w:tabs>
        <w:ind w:left="4320" w:hanging="360"/>
      </w:pPr>
    </w:lvl>
    <w:lvl w:ilvl="6" w:tplc="D616AFCC" w:tentative="1">
      <w:start w:val="1"/>
      <w:numFmt w:val="decimal"/>
      <w:lvlText w:val="%7."/>
      <w:lvlJc w:val="left"/>
      <w:pPr>
        <w:tabs>
          <w:tab w:val="num" w:pos="5040"/>
        </w:tabs>
        <w:ind w:left="5040" w:hanging="360"/>
      </w:pPr>
    </w:lvl>
    <w:lvl w:ilvl="7" w:tplc="D876DAC2" w:tentative="1">
      <w:start w:val="1"/>
      <w:numFmt w:val="decimal"/>
      <w:lvlText w:val="%8."/>
      <w:lvlJc w:val="left"/>
      <w:pPr>
        <w:tabs>
          <w:tab w:val="num" w:pos="5760"/>
        </w:tabs>
        <w:ind w:left="5760" w:hanging="360"/>
      </w:pPr>
    </w:lvl>
    <w:lvl w:ilvl="8" w:tplc="F754E240" w:tentative="1">
      <w:start w:val="1"/>
      <w:numFmt w:val="decimal"/>
      <w:lvlText w:val="%9."/>
      <w:lvlJc w:val="left"/>
      <w:pPr>
        <w:tabs>
          <w:tab w:val="num" w:pos="6480"/>
        </w:tabs>
        <w:ind w:left="6480" w:hanging="360"/>
      </w:pPr>
    </w:lvl>
  </w:abstractNum>
  <w:abstractNum w:abstractNumId="48" w15:restartNumberingAfterBreak="0">
    <w:nsid w:val="66A522C1"/>
    <w:multiLevelType w:val="hybridMultilevel"/>
    <w:tmpl w:val="0F5C78EC"/>
    <w:lvl w:ilvl="0" w:tplc="7144B3EC">
      <w:start w:val="1"/>
      <w:numFmt w:val="decimal"/>
      <w:lvlText w:val="%1."/>
      <w:lvlJc w:val="left"/>
      <w:pPr>
        <w:tabs>
          <w:tab w:val="num" w:pos="720"/>
        </w:tabs>
        <w:ind w:left="720" w:hanging="360"/>
      </w:pPr>
    </w:lvl>
    <w:lvl w:ilvl="1" w:tplc="D460F904">
      <w:start w:val="1"/>
      <w:numFmt w:val="decimal"/>
      <w:lvlText w:val="%2."/>
      <w:lvlJc w:val="left"/>
      <w:pPr>
        <w:tabs>
          <w:tab w:val="num" w:pos="1440"/>
        </w:tabs>
        <w:ind w:left="1440" w:hanging="360"/>
      </w:pPr>
    </w:lvl>
    <w:lvl w:ilvl="2" w:tplc="D1763ADA" w:tentative="1">
      <w:start w:val="1"/>
      <w:numFmt w:val="decimal"/>
      <w:lvlText w:val="%3."/>
      <w:lvlJc w:val="left"/>
      <w:pPr>
        <w:tabs>
          <w:tab w:val="num" w:pos="2160"/>
        </w:tabs>
        <w:ind w:left="2160" w:hanging="360"/>
      </w:pPr>
    </w:lvl>
    <w:lvl w:ilvl="3" w:tplc="4F86280E" w:tentative="1">
      <w:start w:val="1"/>
      <w:numFmt w:val="decimal"/>
      <w:lvlText w:val="%4."/>
      <w:lvlJc w:val="left"/>
      <w:pPr>
        <w:tabs>
          <w:tab w:val="num" w:pos="2880"/>
        </w:tabs>
        <w:ind w:left="2880" w:hanging="360"/>
      </w:pPr>
    </w:lvl>
    <w:lvl w:ilvl="4" w:tplc="F6CCAF9C" w:tentative="1">
      <w:start w:val="1"/>
      <w:numFmt w:val="decimal"/>
      <w:lvlText w:val="%5."/>
      <w:lvlJc w:val="left"/>
      <w:pPr>
        <w:tabs>
          <w:tab w:val="num" w:pos="3600"/>
        </w:tabs>
        <w:ind w:left="3600" w:hanging="360"/>
      </w:pPr>
    </w:lvl>
    <w:lvl w:ilvl="5" w:tplc="7804A2E2" w:tentative="1">
      <w:start w:val="1"/>
      <w:numFmt w:val="decimal"/>
      <w:lvlText w:val="%6."/>
      <w:lvlJc w:val="left"/>
      <w:pPr>
        <w:tabs>
          <w:tab w:val="num" w:pos="4320"/>
        </w:tabs>
        <w:ind w:left="4320" w:hanging="360"/>
      </w:pPr>
    </w:lvl>
    <w:lvl w:ilvl="6" w:tplc="35F0B488" w:tentative="1">
      <w:start w:val="1"/>
      <w:numFmt w:val="decimal"/>
      <w:lvlText w:val="%7."/>
      <w:lvlJc w:val="left"/>
      <w:pPr>
        <w:tabs>
          <w:tab w:val="num" w:pos="5040"/>
        </w:tabs>
        <w:ind w:left="5040" w:hanging="360"/>
      </w:pPr>
    </w:lvl>
    <w:lvl w:ilvl="7" w:tplc="57141D64" w:tentative="1">
      <w:start w:val="1"/>
      <w:numFmt w:val="decimal"/>
      <w:lvlText w:val="%8."/>
      <w:lvlJc w:val="left"/>
      <w:pPr>
        <w:tabs>
          <w:tab w:val="num" w:pos="5760"/>
        </w:tabs>
        <w:ind w:left="5760" w:hanging="360"/>
      </w:pPr>
    </w:lvl>
    <w:lvl w:ilvl="8" w:tplc="E0F017DA" w:tentative="1">
      <w:start w:val="1"/>
      <w:numFmt w:val="decimal"/>
      <w:lvlText w:val="%9."/>
      <w:lvlJc w:val="left"/>
      <w:pPr>
        <w:tabs>
          <w:tab w:val="num" w:pos="6480"/>
        </w:tabs>
        <w:ind w:left="6480" w:hanging="360"/>
      </w:pPr>
    </w:lvl>
  </w:abstractNum>
  <w:abstractNum w:abstractNumId="49" w15:restartNumberingAfterBreak="0">
    <w:nsid w:val="66EA6D83"/>
    <w:multiLevelType w:val="hybridMultilevel"/>
    <w:tmpl w:val="C9FEA09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0" w15:restartNumberingAfterBreak="0">
    <w:nsid w:val="6C7A4F14"/>
    <w:multiLevelType w:val="hybridMultilevel"/>
    <w:tmpl w:val="0FBCF3E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1" w15:restartNumberingAfterBreak="0">
    <w:nsid w:val="6E016BC0"/>
    <w:multiLevelType w:val="hybridMultilevel"/>
    <w:tmpl w:val="5288C4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6EBF59B8"/>
    <w:multiLevelType w:val="hybridMultilevel"/>
    <w:tmpl w:val="81D0A87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15:restartNumberingAfterBreak="0">
    <w:nsid w:val="70456598"/>
    <w:multiLevelType w:val="multilevel"/>
    <w:tmpl w:val="593E0070"/>
    <w:lvl w:ilvl="0">
      <w:start w:val="1"/>
      <w:numFmt w:val="decimal"/>
      <w:lvlText w:val="%1)"/>
      <w:lvlJc w:val="left"/>
      <w:pPr>
        <w:tabs>
          <w:tab w:val="num" w:pos="360"/>
        </w:tabs>
        <w:ind w:left="360" w:hanging="360"/>
      </w:pPr>
      <w:rPr>
        <w:rFonts w:hint="eastAsia"/>
      </w:rPr>
    </w:lvl>
    <w:lvl w:ilvl="1">
      <w:start w:val="3"/>
      <w:numFmt w:val="lowerLetter"/>
      <w:lvlText w:val="%2)"/>
      <w:lvlJc w:val="left"/>
      <w:pPr>
        <w:ind w:left="840" w:hanging="36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decim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decim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54" w15:restartNumberingAfterBreak="0">
    <w:nsid w:val="735D1822"/>
    <w:multiLevelType w:val="hybridMultilevel"/>
    <w:tmpl w:val="2BFA6D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A707504"/>
    <w:multiLevelType w:val="multilevel"/>
    <w:tmpl w:val="259C4186"/>
    <w:lvl w:ilvl="0">
      <w:start w:val="1"/>
      <w:numFmt w:val="decimal"/>
      <w:lvlText w:val="%1)"/>
      <w:lvlJc w:val="left"/>
      <w:pPr>
        <w:tabs>
          <w:tab w:val="num" w:pos="360"/>
        </w:tabs>
        <w:ind w:left="360" w:hanging="360"/>
      </w:pPr>
    </w:lvl>
    <w:lvl w:ilvl="1">
      <w:start w:val="1"/>
      <w:numFmt w:val="lowerLetter"/>
      <w:lvlText w:val="%2)"/>
      <w:lvlJc w:val="left"/>
      <w:pPr>
        <w:ind w:left="840" w:hanging="36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num w:numId="1" w16cid:durableId="390037030">
    <w:abstractNumId w:val="0"/>
  </w:num>
  <w:num w:numId="2" w16cid:durableId="1246767666">
    <w:abstractNumId w:val="1"/>
  </w:num>
  <w:num w:numId="3" w16cid:durableId="103354530">
    <w:abstractNumId w:val="2"/>
  </w:num>
  <w:num w:numId="4" w16cid:durableId="1213464708">
    <w:abstractNumId w:val="3"/>
  </w:num>
  <w:num w:numId="5" w16cid:durableId="26027593">
    <w:abstractNumId w:val="4"/>
  </w:num>
  <w:num w:numId="6" w16cid:durableId="1740208140">
    <w:abstractNumId w:val="5"/>
  </w:num>
  <w:num w:numId="7" w16cid:durableId="874580555">
    <w:abstractNumId w:val="6"/>
  </w:num>
  <w:num w:numId="8" w16cid:durableId="431248684">
    <w:abstractNumId w:val="7"/>
  </w:num>
  <w:num w:numId="9" w16cid:durableId="830370034">
    <w:abstractNumId w:val="8"/>
  </w:num>
  <w:num w:numId="10" w16cid:durableId="892695948">
    <w:abstractNumId w:val="9"/>
  </w:num>
  <w:num w:numId="11" w16cid:durableId="985208842">
    <w:abstractNumId w:val="10"/>
  </w:num>
  <w:num w:numId="12" w16cid:durableId="1756321701">
    <w:abstractNumId w:val="11"/>
  </w:num>
  <w:num w:numId="13" w16cid:durableId="231358007">
    <w:abstractNumId w:val="12"/>
  </w:num>
  <w:num w:numId="14" w16cid:durableId="374042472">
    <w:abstractNumId w:val="13"/>
  </w:num>
  <w:num w:numId="15" w16cid:durableId="677193429">
    <w:abstractNumId w:val="14"/>
  </w:num>
  <w:num w:numId="16" w16cid:durableId="2111464485">
    <w:abstractNumId w:val="49"/>
  </w:num>
  <w:num w:numId="17" w16cid:durableId="810825016">
    <w:abstractNumId w:val="50"/>
  </w:num>
  <w:num w:numId="18" w16cid:durableId="1924071802">
    <w:abstractNumId w:val="41"/>
  </w:num>
  <w:num w:numId="19" w16cid:durableId="1170950673">
    <w:abstractNumId w:val="52"/>
  </w:num>
  <w:num w:numId="20" w16cid:durableId="907497240">
    <w:abstractNumId w:val="18"/>
  </w:num>
  <w:num w:numId="21" w16cid:durableId="269163786">
    <w:abstractNumId w:val="38"/>
  </w:num>
  <w:num w:numId="22" w16cid:durableId="1294825080">
    <w:abstractNumId w:val="23"/>
  </w:num>
  <w:num w:numId="23" w16cid:durableId="512690024">
    <w:abstractNumId w:val="24"/>
  </w:num>
  <w:num w:numId="24" w16cid:durableId="1621571803">
    <w:abstractNumId w:val="28"/>
  </w:num>
  <w:num w:numId="25" w16cid:durableId="1810828011">
    <w:abstractNumId w:val="17"/>
  </w:num>
  <w:num w:numId="26" w16cid:durableId="456729036">
    <w:abstractNumId w:val="39"/>
  </w:num>
  <w:num w:numId="27" w16cid:durableId="1206060130">
    <w:abstractNumId w:val="26"/>
  </w:num>
  <w:num w:numId="28" w16cid:durableId="1613977271">
    <w:abstractNumId w:val="15"/>
  </w:num>
  <w:num w:numId="29" w16cid:durableId="19930240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02153581">
    <w:abstractNumId w:val="40"/>
  </w:num>
  <w:num w:numId="31" w16cid:durableId="1473063508">
    <w:abstractNumId w:val="32"/>
  </w:num>
  <w:num w:numId="32" w16cid:durableId="174072755">
    <w:abstractNumId w:val="19"/>
  </w:num>
  <w:num w:numId="33" w16cid:durableId="931857968">
    <w:abstractNumId w:val="21"/>
  </w:num>
  <w:num w:numId="34" w16cid:durableId="206379691">
    <w:abstractNumId w:val="31"/>
  </w:num>
  <w:num w:numId="35" w16cid:durableId="1108817876">
    <w:abstractNumId w:val="33"/>
  </w:num>
  <w:num w:numId="36" w16cid:durableId="91053861">
    <w:abstractNumId w:val="44"/>
  </w:num>
  <w:num w:numId="37" w16cid:durableId="1801410918">
    <w:abstractNumId w:val="29"/>
  </w:num>
  <w:num w:numId="38" w16cid:durableId="1607693343">
    <w:abstractNumId w:val="51"/>
  </w:num>
  <w:num w:numId="39" w16cid:durableId="535503681">
    <w:abstractNumId w:val="30"/>
  </w:num>
  <w:num w:numId="40" w16cid:durableId="441850819">
    <w:abstractNumId w:val="27"/>
  </w:num>
  <w:num w:numId="41" w16cid:durableId="979772247">
    <w:abstractNumId w:val="46"/>
  </w:num>
  <w:num w:numId="42" w16cid:durableId="1964268612">
    <w:abstractNumId w:val="54"/>
  </w:num>
  <w:num w:numId="43" w16cid:durableId="1421870486">
    <w:abstractNumId w:val="36"/>
  </w:num>
  <w:num w:numId="44" w16cid:durableId="1537305086">
    <w:abstractNumId w:val="25"/>
  </w:num>
  <w:num w:numId="45" w16cid:durableId="681977883">
    <w:abstractNumId w:val="47"/>
  </w:num>
  <w:num w:numId="46" w16cid:durableId="983437881">
    <w:abstractNumId w:val="48"/>
  </w:num>
  <w:num w:numId="47" w16cid:durableId="1517159810">
    <w:abstractNumId w:val="35"/>
  </w:num>
  <w:num w:numId="48" w16cid:durableId="981891416">
    <w:abstractNumId w:val="16"/>
  </w:num>
  <w:num w:numId="49" w16cid:durableId="1228807300">
    <w:abstractNumId w:val="37"/>
  </w:num>
  <w:num w:numId="50" w16cid:durableId="471144228">
    <w:abstractNumId w:val="22"/>
  </w:num>
  <w:num w:numId="51" w16cid:durableId="1999073702">
    <w:abstractNumId w:val="43"/>
  </w:num>
  <w:num w:numId="52" w16cid:durableId="1754619827">
    <w:abstractNumId w:val="34"/>
  </w:num>
  <w:num w:numId="53" w16cid:durableId="931740217">
    <w:abstractNumId w:val="42"/>
  </w:num>
  <w:num w:numId="54" w16cid:durableId="27530900">
    <w:abstractNumId w:val="45"/>
  </w:num>
  <w:num w:numId="55" w16cid:durableId="1984701951">
    <w:abstractNumId w:val="20"/>
  </w:num>
  <w:num w:numId="56" w16cid:durableId="1273126264">
    <w:abstractNumId w:val="53"/>
  </w:num>
  <w:num w:numId="57" w16cid:durableId="19326634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8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2D2"/>
    <w:rsid w:val="00002DAD"/>
    <w:rsid w:val="00003F83"/>
    <w:rsid w:val="000043D4"/>
    <w:rsid w:val="00020B96"/>
    <w:rsid w:val="0002371B"/>
    <w:rsid w:val="00033FBB"/>
    <w:rsid w:val="00037C23"/>
    <w:rsid w:val="00042147"/>
    <w:rsid w:val="000506DD"/>
    <w:rsid w:val="00071194"/>
    <w:rsid w:val="000739FC"/>
    <w:rsid w:val="00086988"/>
    <w:rsid w:val="0009018C"/>
    <w:rsid w:val="00091CDE"/>
    <w:rsid w:val="0009601E"/>
    <w:rsid w:val="000A27AC"/>
    <w:rsid w:val="000A4CDF"/>
    <w:rsid w:val="000A50CB"/>
    <w:rsid w:val="000B069F"/>
    <w:rsid w:val="000B5834"/>
    <w:rsid w:val="000D1A17"/>
    <w:rsid w:val="000D4BEA"/>
    <w:rsid w:val="000F01A9"/>
    <w:rsid w:val="000F0C14"/>
    <w:rsid w:val="00100EC1"/>
    <w:rsid w:val="0010288E"/>
    <w:rsid w:val="00110CCF"/>
    <w:rsid w:val="0011298C"/>
    <w:rsid w:val="0011346B"/>
    <w:rsid w:val="00115067"/>
    <w:rsid w:val="0012145A"/>
    <w:rsid w:val="00122753"/>
    <w:rsid w:val="001256E0"/>
    <w:rsid w:val="0013013C"/>
    <w:rsid w:val="00134B68"/>
    <w:rsid w:val="001470EB"/>
    <w:rsid w:val="00147DA3"/>
    <w:rsid w:val="00161B86"/>
    <w:rsid w:val="00173492"/>
    <w:rsid w:val="0017475D"/>
    <w:rsid w:val="001820AF"/>
    <w:rsid w:val="00183030"/>
    <w:rsid w:val="00183379"/>
    <w:rsid w:val="001853A5"/>
    <w:rsid w:val="0019669F"/>
    <w:rsid w:val="001967D0"/>
    <w:rsid w:val="00196F15"/>
    <w:rsid w:val="001B079A"/>
    <w:rsid w:val="001B3746"/>
    <w:rsid w:val="001C004F"/>
    <w:rsid w:val="001C444D"/>
    <w:rsid w:val="001C66AC"/>
    <w:rsid w:val="001C79DF"/>
    <w:rsid w:val="001D1CB9"/>
    <w:rsid w:val="001D210A"/>
    <w:rsid w:val="001D5503"/>
    <w:rsid w:val="001E4DAC"/>
    <w:rsid w:val="001E5858"/>
    <w:rsid w:val="001F05C2"/>
    <w:rsid w:val="00203E7A"/>
    <w:rsid w:val="00204D36"/>
    <w:rsid w:val="00210982"/>
    <w:rsid w:val="00210FC8"/>
    <w:rsid w:val="00212AFD"/>
    <w:rsid w:val="00215503"/>
    <w:rsid w:val="00217CF6"/>
    <w:rsid w:val="00220559"/>
    <w:rsid w:val="00224C97"/>
    <w:rsid w:val="00226CBF"/>
    <w:rsid w:val="002301EF"/>
    <w:rsid w:val="00252126"/>
    <w:rsid w:val="0026452D"/>
    <w:rsid w:val="0028324D"/>
    <w:rsid w:val="00285381"/>
    <w:rsid w:val="00285AA0"/>
    <w:rsid w:val="002A4488"/>
    <w:rsid w:val="002A6402"/>
    <w:rsid w:val="002B3A53"/>
    <w:rsid w:val="002C074C"/>
    <w:rsid w:val="002C502A"/>
    <w:rsid w:val="002C6A51"/>
    <w:rsid w:val="002E0DBF"/>
    <w:rsid w:val="002E1E4E"/>
    <w:rsid w:val="002E2197"/>
    <w:rsid w:val="002F21CB"/>
    <w:rsid w:val="002F76B8"/>
    <w:rsid w:val="00305171"/>
    <w:rsid w:val="00335A92"/>
    <w:rsid w:val="0033708D"/>
    <w:rsid w:val="003411AA"/>
    <w:rsid w:val="0034223D"/>
    <w:rsid w:val="00344806"/>
    <w:rsid w:val="0034511F"/>
    <w:rsid w:val="00353CAC"/>
    <w:rsid w:val="003578A8"/>
    <w:rsid w:val="003579E0"/>
    <w:rsid w:val="00360334"/>
    <w:rsid w:val="00363401"/>
    <w:rsid w:val="00366448"/>
    <w:rsid w:val="00367A93"/>
    <w:rsid w:val="00370DAA"/>
    <w:rsid w:val="00376B42"/>
    <w:rsid w:val="003800AD"/>
    <w:rsid w:val="00385EEF"/>
    <w:rsid w:val="00386D20"/>
    <w:rsid w:val="00390649"/>
    <w:rsid w:val="0039159E"/>
    <w:rsid w:val="003922D5"/>
    <w:rsid w:val="003966EB"/>
    <w:rsid w:val="0039701C"/>
    <w:rsid w:val="003A3C98"/>
    <w:rsid w:val="003A612B"/>
    <w:rsid w:val="003B0741"/>
    <w:rsid w:val="003C333D"/>
    <w:rsid w:val="003C60E0"/>
    <w:rsid w:val="003C6886"/>
    <w:rsid w:val="003D077C"/>
    <w:rsid w:val="003E5B43"/>
    <w:rsid w:val="003E665A"/>
    <w:rsid w:val="00404A59"/>
    <w:rsid w:val="00404D22"/>
    <w:rsid w:val="004059CE"/>
    <w:rsid w:val="0041021A"/>
    <w:rsid w:val="00411898"/>
    <w:rsid w:val="00424C7A"/>
    <w:rsid w:val="00430C65"/>
    <w:rsid w:val="0043117D"/>
    <w:rsid w:val="00435086"/>
    <w:rsid w:val="00442B4F"/>
    <w:rsid w:val="00452FD3"/>
    <w:rsid w:val="004531C4"/>
    <w:rsid w:val="00453D74"/>
    <w:rsid w:val="00455E4A"/>
    <w:rsid w:val="00464C96"/>
    <w:rsid w:val="00464E55"/>
    <w:rsid w:val="004673DF"/>
    <w:rsid w:val="0046778A"/>
    <w:rsid w:val="00477A7C"/>
    <w:rsid w:val="00477BCD"/>
    <w:rsid w:val="00484D9D"/>
    <w:rsid w:val="0049453D"/>
    <w:rsid w:val="004A0FA9"/>
    <w:rsid w:val="004A554F"/>
    <w:rsid w:val="004A7E13"/>
    <w:rsid w:val="004B21B1"/>
    <w:rsid w:val="004C32F4"/>
    <w:rsid w:val="004D75BD"/>
    <w:rsid w:val="004E2FAF"/>
    <w:rsid w:val="004E4D42"/>
    <w:rsid w:val="004E531A"/>
    <w:rsid w:val="004F2326"/>
    <w:rsid w:val="0050052E"/>
    <w:rsid w:val="00501EB3"/>
    <w:rsid w:val="00507669"/>
    <w:rsid w:val="00513183"/>
    <w:rsid w:val="00513CF8"/>
    <w:rsid w:val="00516A87"/>
    <w:rsid w:val="00516B32"/>
    <w:rsid w:val="00522B80"/>
    <w:rsid w:val="005272DB"/>
    <w:rsid w:val="005333CE"/>
    <w:rsid w:val="00543552"/>
    <w:rsid w:val="005436F4"/>
    <w:rsid w:val="0055317A"/>
    <w:rsid w:val="005566DE"/>
    <w:rsid w:val="00557E85"/>
    <w:rsid w:val="005616ED"/>
    <w:rsid w:val="005648B5"/>
    <w:rsid w:val="00571CA1"/>
    <w:rsid w:val="005775B2"/>
    <w:rsid w:val="00580408"/>
    <w:rsid w:val="00583270"/>
    <w:rsid w:val="005849E6"/>
    <w:rsid w:val="00591FEF"/>
    <w:rsid w:val="005A513A"/>
    <w:rsid w:val="005A65B1"/>
    <w:rsid w:val="005B27D3"/>
    <w:rsid w:val="005B40CB"/>
    <w:rsid w:val="005D0F2B"/>
    <w:rsid w:val="005D69F7"/>
    <w:rsid w:val="005E0B82"/>
    <w:rsid w:val="005E42A0"/>
    <w:rsid w:val="005F08F7"/>
    <w:rsid w:val="005F0E6A"/>
    <w:rsid w:val="00605AF8"/>
    <w:rsid w:val="006066B6"/>
    <w:rsid w:val="006112A2"/>
    <w:rsid w:val="006114AA"/>
    <w:rsid w:val="006170BD"/>
    <w:rsid w:val="00620731"/>
    <w:rsid w:val="006256D8"/>
    <w:rsid w:val="00627C53"/>
    <w:rsid w:val="006365AA"/>
    <w:rsid w:val="00646834"/>
    <w:rsid w:val="0065672F"/>
    <w:rsid w:val="00667C58"/>
    <w:rsid w:val="006770AE"/>
    <w:rsid w:val="00681849"/>
    <w:rsid w:val="0068254F"/>
    <w:rsid w:val="00684AC2"/>
    <w:rsid w:val="00696A8F"/>
    <w:rsid w:val="006A1B87"/>
    <w:rsid w:val="006A282F"/>
    <w:rsid w:val="006B5FA8"/>
    <w:rsid w:val="006D0ABA"/>
    <w:rsid w:val="006D3D08"/>
    <w:rsid w:val="006D3F51"/>
    <w:rsid w:val="006D3FDD"/>
    <w:rsid w:val="006E1216"/>
    <w:rsid w:val="006F5757"/>
    <w:rsid w:val="00722366"/>
    <w:rsid w:val="00726B25"/>
    <w:rsid w:val="00727E47"/>
    <w:rsid w:val="00730DB8"/>
    <w:rsid w:val="0073430B"/>
    <w:rsid w:val="007347C8"/>
    <w:rsid w:val="00735C31"/>
    <w:rsid w:val="00740C55"/>
    <w:rsid w:val="00740FD6"/>
    <w:rsid w:val="00743ACD"/>
    <w:rsid w:val="00756569"/>
    <w:rsid w:val="007619B8"/>
    <w:rsid w:val="00765566"/>
    <w:rsid w:val="00766BD8"/>
    <w:rsid w:val="00767282"/>
    <w:rsid w:val="007726FA"/>
    <w:rsid w:val="007733DF"/>
    <w:rsid w:val="00774EAF"/>
    <w:rsid w:val="007754D5"/>
    <w:rsid w:val="00780235"/>
    <w:rsid w:val="00784E29"/>
    <w:rsid w:val="00787AC9"/>
    <w:rsid w:val="0079306F"/>
    <w:rsid w:val="00795357"/>
    <w:rsid w:val="00795716"/>
    <w:rsid w:val="00797F52"/>
    <w:rsid w:val="007A0C3B"/>
    <w:rsid w:val="007A33D6"/>
    <w:rsid w:val="007A3539"/>
    <w:rsid w:val="007A6CD4"/>
    <w:rsid w:val="007B2BFE"/>
    <w:rsid w:val="007B4D81"/>
    <w:rsid w:val="007B5C1C"/>
    <w:rsid w:val="007B7F45"/>
    <w:rsid w:val="007C1D96"/>
    <w:rsid w:val="007D1A3C"/>
    <w:rsid w:val="007D2548"/>
    <w:rsid w:val="007D2E5C"/>
    <w:rsid w:val="007E5E66"/>
    <w:rsid w:val="007F08D4"/>
    <w:rsid w:val="007F117E"/>
    <w:rsid w:val="00801C22"/>
    <w:rsid w:val="008147F0"/>
    <w:rsid w:val="008159AA"/>
    <w:rsid w:val="008228D9"/>
    <w:rsid w:val="00824378"/>
    <w:rsid w:val="00826DFE"/>
    <w:rsid w:val="00835546"/>
    <w:rsid w:val="00835E2B"/>
    <w:rsid w:val="008362F0"/>
    <w:rsid w:val="00837230"/>
    <w:rsid w:val="00840EB3"/>
    <w:rsid w:val="00843069"/>
    <w:rsid w:val="008439B9"/>
    <w:rsid w:val="00844EF9"/>
    <w:rsid w:val="00845070"/>
    <w:rsid w:val="008463B4"/>
    <w:rsid w:val="00850F19"/>
    <w:rsid w:val="00853717"/>
    <w:rsid w:val="008538FA"/>
    <w:rsid w:val="0085734D"/>
    <w:rsid w:val="008654DB"/>
    <w:rsid w:val="0086593F"/>
    <w:rsid w:val="0087378D"/>
    <w:rsid w:val="00877592"/>
    <w:rsid w:val="008822A5"/>
    <w:rsid w:val="00885470"/>
    <w:rsid w:val="00892EEF"/>
    <w:rsid w:val="008A392F"/>
    <w:rsid w:val="008B1D66"/>
    <w:rsid w:val="008B574A"/>
    <w:rsid w:val="008B5E15"/>
    <w:rsid w:val="008C614D"/>
    <w:rsid w:val="008C61D7"/>
    <w:rsid w:val="008E232D"/>
    <w:rsid w:val="008E3752"/>
    <w:rsid w:val="008F461D"/>
    <w:rsid w:val="008F6519"/>
    <w:rsid w:val="008F668A"/>
    <w:rsid w:val="00901614"/>
    <w:rsid w:val="009065F8"/>
    <w:rsid w:val="00913FCC"/>
    <w:rsid w:val="0092219B"/>
    <w:rsid w:val="00933A47"/>
    <w:rsid w:val="009377DE"/>
    <w:rsid w:val="009407F5"/>
    <w:rsid w:val="0094192F"/>
    <w:rsid w:val="00943EFF"/>
    <w:rsid w:val="009449C2"/>
    <w:rsid w:val="00946CEF"/>
    <w:rsid w:val="00957910"/>
    <w:rsid w:val="00957A29"/>
    <w:rsid w:val="00960571"/>
    <w:rsid w:val="00960AEF"/>
    <w:rsid w:val="0097041A"/>
    <w:rsid w:val="0098137C"/>
    <w:rsid w:val="009827AC"/>
    <w:rsid w:val="00991A0A"/>
    <w:rsid w:val="00991A1C"/>
    <w:rsid w:val="00992440"/>
    <w:rsid w:val="00992486"/>
    <w:rsid w:val="00993E19"/>
    <w:rsid w:val="009A01D2"/>
    <w:rsid w:val="009A0A24"/>
    <w:rsid w:val="009A0D2F"/>
    <w:rsid w:val="009A5A5C"/>
    <w:rsid w:val="009B0E3D"/>
    <w:rsid w:val="009B0EC7"/>
    <w:rsid w:val="009B10A9"/>
    <w:rsid w:val="009B572E"/>
    <w:rsid w:val="009B72D2"/>
    <w:rsid w:val="009B7ED7"/>
    <w:rsid w:val="009C5CE1"/>
    <w:rsid w:val="009D4E48"/>
    <w:rsid w:val="009D54EE"/>
    <w:rsid w:val="009E0C24"/>
    <w:rsid w:val="009E3109"/>
    <w:rsid w:val="009E661C"/>
    <w:rsid w:val="009F2F36"/>
    <w:rsid w:val="00A00D47"/>
    <w:rsid w:val="00A02C39"/>
    <w:rsid w:val="00A02CAF"/>
    <w:rsid w:val="00A10E60"/>
    <w:rsid w:val="00A16542"/>
    <w:rsid w:val="00A200F7"/>
    <w:rsid w:val="00A21193"/>
    <w:rsid w:val="00A22300"/>
    <w:rsid w:val="00A225C0"/>
    <w:rsid w:val="00A2727F"/>
    <w:rsid w:val="00A42781"/>
    <w:rsid w:val="00A61323"/>
    <w:rsid w:val="00A62958"/>
    <w:rsid w:val="00A7241C"/>
    <w:rsid w:val="00A7618F"/>
    <w:rsid w:val="00A76E20"/>
    <w:rsid w:val="00A84EF7"/>
    <w:rsid w:val="00A94890"/>
    <w:rsid w:val="00AA17CF"/>
    <w:rsid w:val="00AB04A7"/>
    <w:rsid w:val="00AB1F0C"/>
    <w:rsid w:val="00AB5C4E"/>
    <w:rsid w:val="00AB65A1"/>
    <w:rsid w:val="00AB6DA4"/>
    <w:rsid w:val="00AC4D83"/>
    <w:rsid w:val="00AC4F9E"/>
    <w:rsid w:val="00AE1734"/>
    <w:rsid w:val="00AE3D0A"/>
    <w:rsid w:val="00AE6ECF"/>
    <w:rsid w:val="00AF0A3A"/>
    <w:rsid w:val="00AF3B11"/>
    <w:rsid w:val="00AF4D06"/>
    <w:rsid w:val="00B01868"/>
    <w:rsid w:val="00B11C1F"/>
    <w:rsid w:val="00B34EA8"/>
    <w:rsid w:val="00B37ED7"/>
    <w:rsid w:val="00B41E5B"/>
    <w:rsid w:val="00B42EE9"/>
    <w:rsid w:val="00B44DDE"/>
    <w:rsid w:val="00B44EEF"/>
    <w:rsid w:val="00B46852"/>
    <w:rsid w:val="00B47446"/>
    <w:rsid w:val="00B51174"/>
    <w:rsid w:val="00B63A9C"/>
    <w:rsid w:val="00B6544F"/>
    <w:rsid w:val="00B70A0D"/>
    <w:rsid w:val="00B84A0E"/>
    <w:rsid w:val="00B85A21"/>
    <w:rsid w:val="00B90E63"/>
    <w:rsid w:val="00B929DF"/>
    <w:rsid w:val="00B93636"/>
    <w:rsid w:val="00B93782"/>
    <w:rsid w:val="00BA4C91"/>
    <w:rsid w:val="00BC594A"/>
    <w:rsid w:val="00BD085E"/>
    <w:rsid w:val="00BD3F62"/>
    <w:rsid w:val="00BD7AD3"/>
    <w:rsid w:val="00BE1AF5"/>
    <w:rsid w:val="00BF4399"/>
    <w:rsid w:val="00C10DFC"/>
    <w:rsid w:val="00C12CD2"/>
    <w:rsid w:val="00C17AF3"/>
    <w:rsid w:val="00C22896"/>
    <w:rsid w:val="00C24E9E"/>
    <w:rsid w:val="00C30029"/>
    <w:rsid w:val="00C303B8"/>
    <w:rsid w:val="00C35607"/>
    <w:rsid w:val="00C405A9"/>
    <w:rsid w:val="00C4091C"/>
    <w:rsid w:val="00C43945"/>
    <w:rsid w:val="00C44D4A"/>
    <w:rsid w:val="00C57015"/>
    <w:rsid w:val="00C6451B"/>
    <w:rsid w:val="00C66A1E"/>
    <w:rsid w:val="00C71FFF"/>
    <w:rsid w:val="00C768EA"/>
    <w:rsid w:val="00C77ABE"/>
    <w:rsid w:val="00C82B70"/>
    <w:rsid w:val="00C8403B"/>
    <w:rsid w:val="00CA1C85"/>
    <w:rsid w:val="00CB1AFE"/>
    <w:rsid w:val="00CB6886"/>
    <w:rsid w:val="00CD1B34"/>
    <w:rsid w:val="00CD2999"/>
    <w:rsid w:val="00CD37AA"/>
    <w:rsid w:val="00CD7A8F"/>
    <w:rsid w:val="00CF167D"/>
    <w:rsid w:val="00CF2036"/>
    <w:rsid w:val="00CF3578"/>
    <w:rsid w:val="00D03EA8"/>
    <w:rsid w:val="00D0657C"/>
    <w:rsid w:val="00D107C2"/>
    <w:rsid w:val="00D10D14"/>
    <w:rsid w:val="00D14B45"/>
    <w:rsid w:val="00D23050"/>
    <w:rsid w:val="00D2782D"/>
    <w:rsid w:val="00D31016"/>
    <w:rsid w:val="00D36C0D"/>
    <w:rsid w:val="00D53ABD"/>
    <w:rsid w:val="00D64763"/>
    <w:rsid w:val="00D86070"/>
    <w:rsid w:val="00D907A9"/>
    <w:rsid w:val="00D90FE9"/>
    <w:rsid w:val="00DB4C67"/>
    <w:rsid w:val="00DB726B"/>
    <w:rsid w:val="00DB7ED1"/>
    <w:rsid w:val="00DC0AA4"/>
    <w:rsid w:val="00DD4580"/>
    <w:rsid w:val="00DD7549"/>
    <w:rsid w:val="00DE505E"/>
    <w:rsid w:val="00DE5708"/>
    <w:rsid w:val="00DE5942"/>
    <w:rsid w:val="00DE7957"/>
    <w:rsid w:val="00DF1556"/>
    <w:rsid w:val="00DF3E49"/>
    <w:rsid w:val="00E0124A"/>
    <w:rsid w:val="00E01288"/>
    <w:rsid w:val="00E02D52"/>
    <w:rsid w:val="00E073B7"/>
    <w:rsid w:val="00E1077D"/>
    <w:rsid w:val="00E10DA7"/>
    <w:rsid w:val="00E16C1C"/>
    <w:rsid w:val="00E21036"/>
    <w:rsid w:val="00E2292D"/>
    <w:rsid w:val="00E30D86"/>
    <w:rsid w:val="00E31377"/>
    <w:rsid w:val="00E3162C"/>
    <w:rsid w:val="00E57CD8"/>
    <w:rsid w:val="00E57EAF"/>
    <w:rsid w:val="00E605E5"/>
    <w:rsid w:val="00E63451"/>
    <w:rsid w:val="00E70869"/>
    <w:rsid w:val="00E72D4D"/>
    <w:rsid w:val="00E75FC0"/>
    <w:rsid w:val="00E84EE0"/>
    <w:rsid w:val="00E9188A"/>
    <w:rsid w:val="00E93A98"/>
    <w:rsid w:val="00E973B7"/>
    <w:rsid w:val="00EA0515"/>
    <w:rsid w:val="00EA0ECE"/>
    <w:rsid w:val="00EA56C1"/>
    <w:rsid w:val="00EA6D92"/>
    <w:rsid w:val="00EA7D6A"/>
    <w:rsid w:val="00EB0565"/>
    <w:rsid w:val="00EC2AE6"/>
    <w:rsid w:val="00EC539E"/>
    <w:rsid w:val="00EE0161"/>
    <w:rsid w:val="00EE4A1E"/>
    <w:rsid w:val="00EE6566"/>
    <w:rsid w:val="00F03B0D"/>
    <w:rsid w:val="00F075F8"/>
    <w:rsid w:val="00F17438"/>
    <w:rsid w:val="00F2383E"/>
    <w:rsid w:val="00F309F7"/>
    <w:rsid w:val="00F30D3F"/>
    <w:rsid w:val="00F336A0"/>
    <w:rsid w:val="00F37204"/>
    <w:rsid w:val="00F403FF"/>
    <w:rsid w:val="00F44BB9"/>
    <w:rsid w:val="00F63489"/>
    <w:rsid w:val="00F73614"/>
    <w:rsid w:val="00F830A6"/>
    <w:rsid w:val="00F85AA5"/>
    <w:rsid w:val="00FA1126"/>
    <w:rsid w:val="00FA2E17"/>
    <w:rsid w:val="00FA42EB"/>
    <w:rsid w:val="00FA4E33"/>
    <w:rsid w:val="00FA544A"/>
    <w:rsid w:val="00FA5AD8"/>
    <w:rsid w:val="00FB0E17"/>
    <w:rsid w:val="00FB62C2"/>
    <w:rsid w:val="00FC52CD"/>
    <w:rsid w:val="00FC5456"/>
    <w:rsid w:val="00FE2058"/>
    <w:rsid w:val="00FF12E2"/>
    <w:rsid w:val="00FF41A6"/>
    <w:rsid w:val="00FF6D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04808E"/>
  <w15:chartTrackingRefBased/>
  <w15:docId w15:val="{6F82392B-69D3-4173-AAEA-29B63B7DD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6F15"/>
    <w:pPr>
      <w:widowControl w:val="0"/>
      <w:suppressAutoHyphens/>
    </w:pPr>
    <w:rPr>
      <w:kern w:val="1"/>
      <w:sz w:val="24"/>
      <w:szCs w:val="24"/>
    </w:rPr>
  </w:style>
  <w:style w:type="paragraph" w:styleId="3">
    <w:name w:val="heading 3"/>
    <w:basedOn w:val="a"/>
    <w:next w:val="a"/>
    <w:qFormat/>
    <w:pPr>
      <w:keepNext/>
      <w:numPr>
        <w:ilvl w:val="2"/>
        <w:numId w:val="1"/>
      </w:numPr>
      <w:spacing w:line="480" w:lineRule="auto"/>
      <w:outlineLvl w:val="2"/>
    </w:pPr>
    <w:rPr>
      <w:rFonts w:ascii="Arial" w:hAnsi="Arial" w:cs="Arial"/>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rPr>
      <w:rFonts w:ascii="Wingdings" w:hAnsi="Wingdings" w:cs="Wingdings"/>
    </w:rPr>
  </w:style>
  <w:style w:type="character" w:customStyle="1" w:styleId="WW8Num2z0">
    <w:name w:val="WW8Num2z0"/>
    <w:rPr>
      <w:rFonts w:ascii="Symbol" w:hAnsi="Symbol" w:cs="Symbol"/>
    </w:rPr>
  </w:style>
  <w:style w:type="character" w:customStyle="1" w:styleId="WW8Num2z1">
    <w:name w:val="WW8Num2z1"/>
    <w:rPr>
      <w:rFonts w:ascii="Wingdings" w:hAnsi="Wingdings" w:cs="Wingdings"/>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Wingdings" w:hAnsi="Wingdings" w:cs="Wingdings"/>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rPr>
  </w:style>
  <w:style w:type="character" w:customStyle="1" w:styleId="WW8Num9z1">
    <w:name w:val="WW8Num9z1"/>
    <w:rPr>
      <w:rFonts w:ascii="Wingdings" w:hAnsi="Wingdings" w:cs="Wingdings"/>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rPr>
  </w:style>
  <w:style w:type="character" w:customStyle="1" w:styleId="WW8Num11z1">
    <w:name w:val="WW8Num11z1"/>
    <w:rPr>
      <w:rFonts w:ascii="Wingdings" w:hAnsi="Wingdings" w:cs="Wingdings"/>
    </w:rPr>
  </w:style>
  <w:style w:type="character" w:customStyle="1" w:styleId="WW8Num12z0">
    <w:name w:val="WW8Num12z0"/>
    <w:rPr>
      <w:rFonts w:ascii="Symbol" w:hAnsi="Symbol" w:cs="Symbol"/>
    </w:rPr>
  </w:style>
  <w:style w:type="character" w:customStyle="1" w:styleId="WW8Num13z0">
    <w:name w:val="WW8Num13z0"/>
    <w:rPr>
      <w:rFonts w:ascii="Symbol" w:hAnsi="Symbol" w:cs="Symbol"/>
      <w:color w:val="FF0000"/>
      <w:shd w:val="clear" w:color="auto" w:fill="FFFF00"/>
    </w:rPr>
  </w:style>
  <w:style w:type="character" w:customStyle="1" w:styleId="WW8Num13z1">
    <w:name w:val="WW8Num13z1"/>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Wingdings" w:hAnsi="Wingdings" w:cs="Wingdings"/>
    </w:rPr>
  </w:style>
  <w:style w:type="character" w:customStyle="1" w:styleId="WW8Num15z0">
    <w:name w:val="WW8Num15z0"/>
  </w:style>
  <w:style w:type="character" w:customStyle="1" w:styleId="WW8Num15z1">
    <w:name w:val="WW8Num15z1"/>
    <w:rPr>
      <w:rFonts w:ascii="Times New Roman" w:eastAsia="Times New Roman" w:hAnsi="Times New Roman" w:cs="Times New Roman"/>
    </w:rPr>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Calibri" w:hAnsi="Calibri" w:cs="Calibri"/>
      <w:lang w:val="en-GB"/>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Calibri" w:hAnsi="Calibri" w:cs="Calibri"/>
      <w:lang w:val="en-GB"/>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Times New Roman" w:eastAsia="Times New Roman" w:hAnsi="Times New Roman" w:cs="Times New Roman"/>
    </w:rPr>
  </w:style>
  <w:style w:type="character" w:customStyle="1" w:styleId="WW8Num18z1">
    <w:name w:val="WW8Num18z1"/>
    <w:rPr>
      <w:rFonts w:ascii="Symbol" w:hAnsi="Symbol" w:cs="Symbol"/>
    </w:rPr>
  </w:style>
  <w:style w:type="character" w:customStyle="1" w:styleId="WW8Num19z0">
    <w:name w:val="WW8Num19z0"/>
  </w:style>
  <w:style w:type="character" w:customStyle="1" w:styleId="WW8Num19z1">
    <w:name w:val="WW8Num19z1"/>
  </w:style>
  <w:style w:type="character" w:customStyle="1" w:styleId="WW8Num19z2">
    <w:name w:val="WW8Num19z2"/>
    <w:rPr>
      <w:rFonts w:ascii="Wingdings" w:hAnsi="Wingdings" w:cs="Wingdings"/>
    </w:rPr>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1z0">
    <w:name w:val="WW8Num21z0"/>
    <w:rPr>
      <w:rFonts w:ascii="Times New Roman" w:eastAsia="新細明體" w:hAnsi="Times New Roman" w:cs="Times New Roman"/>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Wingdings" w:hAnsi="Wingdings" w:cs="Wingdings"/>
    </w:rPr>
  </w:style>
  <w:style w:type="character" w:customStyle="1" w:styleId="WW8Num24z0">
    <w:name w:val="WW8Num24z0"/>
  </w:style>
  <w:style w:type="character" w:customStyle="1" w:styleId="WW8Num24z1">
    <w:name w:val="WW8Num24z1"/>
    <w:rPr>
      <w:rFonts w:ascii="Calibri" w:hAnsi="Calibri" w:cs="Calibri"/>
      <w:color w:val="FF0000"/>
      <w:lang w:val="en-GB"/>
    </w:rPr>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Calibri" w:hAnsi="Calibri" w:cs="Calibri"/>
      <w:shd w:val="clear" w:color="auto" w:fill="FFFF00"/>
      <w:lang w:val="en-G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rPr>
  </w:style>
  <w:style w:type="character" w:customStyle="1" w:styleId="WW8Num26z1">
    <w:name w:val="WW8Num26z1"/>
    <w:rPr>
      <w:rFonts w:ascii="Wingdings" w:hAnsi="Wingdings" w:cs="Wingdings"/>
    </w:rPr>
  </w:style>
  <w:style w:type="character" w:customStyle="1" w:styleId="WW8Num27z0">
    <w:name w:val="WW8Num27z0"/>
    <w:rPr>
      <w:rFonts w:ascii="Times New Roman" w:eastAsia="新細明體" w:hAnsi="Times New Roman" w:cs="Times New Roman"/>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Wingdings" w:hAnsi="Wingdings" w:cs="Wingdings"/>
    </w:rPr>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Wingdings" w:hAnsi="Wingdings" w:cs="Wingdings"/>
      <w:kern w:val="1"/>
      <w:lang w:val="en-GB"/>
    </w:rPr>
  </w:style>
  <w:style w:type="character" w:customStyle="1" w:styleId="WW8Num31z1">
    <w:name w:val="WW8Num31z1"/>
    <w:rPr>
      <w:rFonts w:ascii="Symbol" w:hAnsi="Symbol" w:cs="Symbol"/>
      <w:kern w:val="1"/>
      <w:lang w:val="en-GB"/>
    </w:rPr>
  </w:style>
  <w:style w:type="character" w:customStyle="1" w:styleId="WW8Num32z0">
    <w:name w:val="WW8Num32z0"/>
    <w:rPr>
      <w:rFonts w:ascii="Wingdings" w:hAnsi="Wingdings" w:cs="Wingdings"/>
    </w:rPr>
  </w:style>
  <w:style w:type="character" w:customStyle="1" w:styleId="WW8Num33z0">
    <w:name w:val="WW8Num33z0"/>
    <w:rPr>
      <w:rFonts w:ascii="新細明體" w:eastAsia="新細明體" w:hAnsi="新細明體" w:cs="Times New Roman"/>
    </w:rPr>
  </w:style>
  <w:style w:type="character" w:customStyle="1" w:styleId="WW8Num33z1">
    <w:name w:val="WW8Num33z1"/>
    <w:rPr>
      <w:rFonts w:ascii="Wingdings" w:hAnsi="Wingdings" w:cs="Wingdings"/>
    </w:rPr>
  </w:style>
  <w:style w:type="character" w:customStyle="1" w:styleId="WW8Num34z0">
    <w:name w:val="WW8Num34z0"/>
    <w:rPr>
      <w:rFonts w:ascii="Symbol" w:hAnsi="Symbol" w:cs="Symbol"/>
    </w:rPr>
  </w:style>
  <w:style w:type="character" w:customStyle="1" w:styleId="WW8Num34z1">
    <w:name w:val="WW8Num34z1"/>
    <w:rPr>
      <w:rFonts w:ascii="Wingdings" w:hAnsi="Wingdings" w:cs="Wingdings"/>
    </w:rPr>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Calibri" w:hAnsi="Calibri" w:cs="Calibri"/>
      <w:color w:val="FF0000"/>
      <w:kern w:val="1"/>
      <w:lang w:val="en-GB"/>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ascii="Wingdings" w:hAnsi="Wingdings" w:cs="Wingdings"/>
    </w:rPr>
  </w:style>
  <w:style w:type="character" w:customStyle="1" w:styleId="WW8Num38z0">
    <w:name w:val="WW8Num38z0"/>
    <w:rPr>
      <w:rFonts w:ascii="Symbol" w:hAnsi="Symbol" w:cs="Symbol"/>
    </w:rPr>
  </w:style>
  <w:style w:type="character" w:customStyle="1" w:styleId="WW8Num39z0">
    <w:name w:val="WW8Num39z0"/>
    <w:rPr>
      <w:rFonts w:ascii="Calibri" w:hAnsi="Calibri" w:cs="Calibri"/>
      <w:b/>
      <w:color w:val="FF0000"/>
      <w:lang w:val="en-GB"/>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ascii="Symbol" w:hAnsi="Symbol" w:cs="Symbol"/>
    </w:rPr>
  </w:style>
  <w:style w:type="character" w:customStyle="1" w:styleId="WW8Num41z0">
    <w:name w:val="WW8Num41z0"/>
    <w:rPr>
      <w:rFonts w:ascii="Symbol" w:hAnsi="Symbol" w:cs="Symbol"/>
    </w:rPr>
  </w:style>
  <w:style w:type="character" w:customStyle="1" w:styleId="WW8Num41z1">
    <w:name w:val="WW8Num41z1"/>
    <w:rPr>
      <w:rFonts w:ascii="Wingdings" w:hAnsi="Wingdings" w:cs="Wingdings"/>
    </w:rPr>
  </w:style>
  <w:style w:type="character" w:customStyle="1" w:styleId="WW8Num42z0">
    <w:name w:val="WW8Num42z0"/>
    <w:rPr>
      <w:rFonts w:ascii="Wingdings" w:hAnsi="Wingdings" w:cs="Wingdings"/>
    </w:rPr>
  </w:style>
  <w:style w:type="character" w:customStyle="1" w:styleId="WW8Num43z0">
    <w:name w:val="WW8Num43z0"/>
    <w:rPr>
      <w:rFonts w:ascii="Symbol" w:hAnsi="Symbol" w:cs="Symbol"/>
    </w:rPr>
  </w:style>
  <w:style w:type="character" w:customStyle="1" w:styleId="WW8Num43z1">
    <w:name w:val="WW8Num43z1"/>
    <w:rPr>
      <w:rFonts w:ascii="Wingdings" w:hAnsi="Wingdings" w:cs="Wingdings"/>
      <w:color w:val="FF0000"/>
      <w:shd w:val="clear" w:color="auto" w:fill="FFFF00"/>
      <w:lang w:val="en-GB"/>
    </w:rPr>
  </w:style>
  <w:style w:type="character" w:customStyle="1" w:styleId="1">
    <w:name w:val="預設段落字型1"/>
  </w:style>
  <w:style w:type="character" w:styleId="a3">
    <w:name w:val="page number"/>
    <w:basedOn w:val="1"/>
  </w:style>
  <w:style w:type="character" w:customStyle="1" w:styleId="hps">
    <w:name w:val="hps"/>
  </w:style>
  <w:style w:type="character" w:customStyle="1" w:styleId="apple-converted-space">
    <w:name w:val="apple-converted-space"/>
  </w:style>
  <w:style w:type="character" w:customStyle="1" w:styleId="a4">
    <w:name w:val="註解方塊文字 字元"/>
    <w:rPr>
      <w:rFonts w:ascii="Cambria" w:eastAsia="新細明體" w:hAnsi="Cambria" w:cs="Times New Roman"/>
      <w:kern w:val="1"/>
      <w:sz w:val="18"/>
      <w:szCs w:val="18"/>
    </w:rPr>
  </w:style>
  <w:style w:type="character" w:customStyle="1" w:styleId="apple-style-span">
    <w:name w:val="apple-style-span"/>
    <w:basedOn w:val="1"/>
  </w:style>
  <w:style w:type="paragraph" w:customStyle="1" w:styleId="10">
    <w:name w:val="標題1"/>
    <w:basedOn w:val="a"/>
    <w:next w:val="a5"/>
    <w:pPr>
      <w:keepNext/>
      <w:spacing w:before="240" w:after="120"/>
    </w:pPr>
    <w:rPr>
      <w:rFonts w:ascii="Liberation Sans" w:eastAsia="WenQuanYi Micro Hei" w:hAnsi="Liberation Sans" w:cs="Lohit Hindi"/>
      <w:sz w:val="28"/>
      <w:szCs w:val="28"/>
    </w:rPr>
  </w:style>
  <w:style w:type="paragraph" w:styleId="a5">
    <w:name w:val="Body Text"/>
    <w:basedOn w:val="a"/>
    <w:pPr>
      <w:spacing w:after="140" w:line="288" w:lineRule="auto"/>
    </w:pPr>
  </w:style>
  <w:style w:type="paragraph" w:styleId="a6">
    <w:name w:val="List"/>
    <w:basedOn w:val="a5"/>
    <w:rPr>
      <w:rFonts w:cs="Lohit Hindi"/>
    </w:rPr>
  </w:style>
  <w:style w:type="paragraph" w:styleId="a7">
    <w:name w:val="caption"/>
    <w:basedOn w:val="a"/>
    <w:qFormat/>
    <w:pPr>
      <w:suppressLineNumbers/>
      <w:spacing w:before="120" w:after="120"/>
    </w:pPr>
    <w:rPr>
      <w:rFonts w:cs="Lohit Hindi"/>
      <w:i/>
      <w:iCs/>
    </w:rPr>
  </w:style>
  <w:style w:type="paragraph" w:customStyle="1" w:styleId="a8">
    <w:name w:val="目錄"/>
    <w:basedOn w:val="a"/>
    <w:pPr>
      <w:suppressLineNumbers/>
    </w:pPr>
    <w:rPr>
      <w:rFonts w:cs="Lohit Hindi"/>
    </w:rPr>
  </w:style>
  <w:style w:type="paragraph" w:customStyle="1" w:styleId="Body">
    <w:name w:val="Body"/>
    <w:basedOn w:val="a"/>
    <w:pPr>
      <w:widowControl/>
      <w:spacing w:before="80" w:after="80"/>
      <w:jc w:val="both"/>
    </w:pPr>
    <w:rPr>
      <w:rFonts w:eastAsia="Times New Roman"/>
      <w:color w:val="000000"/>
      <w:szCs w:val="20"/>
    </w:rPr>
  </w:style>
  <w:style w:type="paragraph" w:styleId="a9">
    <w:name w:val="footer"/>
    <w:basedOn w:val="a"/>
    <w:pPr>
      <w:snapToGrid w:val="0"/>
    </w:pPr>
    <w:rPr>
      <w:sz w:val="20"/>
      <w:szCs w:val="20"/>
    </w:rPr>
  </w:style>
  <w:style w:type="paragraph" w:styleId="aa">
    <w:name w:val="header"/>
    <w:basedOn w:val="a"/>
    <w:link w:val="ab"/>
    <w:uiPriority w:val="99"/>
    <w:pPr>
      <w:snapToGrid w:val="0"/>
    </w:pPr>
    <w:rPr>
      <w:sz w:val="20"/>
      <w:szCs w:val="20"/>
    </w:rPr>
  </w:style>
  <w:style w:type="paragraph" w:customStyle="1" w:styleId="Default">
    <w:name w:val="Default"/>
    <w:pPr>
      <w:suppressAutoHyphens/>
      <w:autoSpaceDE w:val="0"/>
    </w:pPr>
    <w:rPr>
      <w:rFonts w:eastAsia="Times New Roman"/>
      <w:color w:val="000000"/>
      <w:sz w:val="24"/>
      <w:szCs w:val="24"/>
    </w:rPr>
  </w:style>
  <w:style w:type="paragraph" w:styleId="ac">
    <w:name w:val="List Paragraph"/>
    <w:basedOn w:val="a"/>
    <w:qFormat/>
    <w:pPr>
      <w:widowControl/>
      <w:ind w:left="480"/>
    </w:pPr>
    <w:rPr>
      <w:rFonts w:ascii="新細明體" w:hAnsi="新細明體" w:cs="新細明體"/>
    </w:rPr>
  </w:style>
  <w:style w:type="paragraph" w:styleId="Web">
    <w:name w:val="Normal (Web)"/>
    <w:basedOn w:val="a"/>
    <w:uiPriority w:val="99"/>
    <w:pPr>
      <w:widowControl/>
      <w:spacing w:before="280" w:after="280"/>
    </w:pPr>
    <w:rPr>
      <w:rFonts w:ascii="新細明體" w:hAnsi="新細明體" w:cs="新細明體"/>
    </w:rPr>
  </w:style>
  <w:style w:type="paragraph" w:styleId="ad">
    <w:name w:val="Balloon Text"/>
    <w:basedOn w:val="a"/>
    <w:rPr>
      <w:rFonts w:ascii="Cambria" w:hAnsi="Cambria" w:cs="Cambria"/>
      <w:sz w:val="18"/>
      <w:szCs w:val="18"/>
      <w:lang w:val="x-none"/>
    </w:rPr>
  </w:style>
  <w:style w:type="paragraph" w:customStyle="1" w:styleId="ae">
    <w:name w:val="表格內容"/>
    <w:basedOn w:val="a"/>
    <w:pPr>
      <w:suppressLineNumbers/>
    </w:pPr>
  </w:style>
  <w:style w:type="paragraph" w:customStyle="1" w:styleId="af">
    <w:name w:val="表格標題"/>
    <w:basedOn w:val="ae"/>
    <w:pPr>
      <w:jc w:val="center"/>
    </w:pPr>
    <w:rPr>
      <w:b/>
      <w:bCs/>
    </w:rPr>
  </w:style>
  <w:style w:type="character" w:styleId="af0">
    <w:name w:val="annotation reference"/>
    <w:uiPriority w:val="99"/>
    <w:semiHidden/>
    <w:unhideWhenUsed/>
    <w:rsid w:val="00204D36"/>
    <w:rPr>
      <w:sz w:val="18"/>
      <w:szCs w:val="18"/>
    </w:rPr>
  </w:style>
  <w:style w:type="paragraph" w:styleId="af1">
    <w:name w:val="annotation text"/>
    <w:basedOn w:val="a"/>
    <w:link w:val="af2"/>
    <w:uiPriority w:val="99"/>
    <w:semiHidden/>
    <w:unhideWhenUsed/>
    <w:rsid w:val="00204D36"/>
  </w:style>
  <w:style w:type="character" w:customStyle="1" w:styleId="af2">
    <w:name w:val="註解文字 字元"/>
    <w:link w:val="af1"/>
    <w:uiPriority w:val="99"/>
    <w:semiHidden/>
    <w:rsid w:val="00204D36"/>
    <w:rPr>
      <w:rFonts w:eastAsia="新細明體"/>
      <w:kern w:val="1"/>
      <w:sz w:val="24"/>
      <w:szCs w:val="24"/>
    </w:rPr>
  </w:style>
  <w:style w:type="paragraph" w:styleId="af3">
    <w:name w:val="annotation subject"/>
    <w:basedOn w:val="af1"/>
    <w:next w:val="af1"/>
    <w:link w:val="af4"/>
    <w:uiPriority w:val="99"/>
    <w:semiHidden/>
    <w:unhideWhenUsed/>
    <w:rsid w:val="00204D36"/>
    <w:rPr>
      <w:b/>
      <w:bCs/>
    </w:rPr>
  </w:style>
  <w:style w:type="character" w:customStyle="1" w:styleId="af4">
    <w:name w:val="註解主旨 字元"/>
    <w:link w:val="af3"/>
    <w:uiPriority w:val="99"/>
    <w:semiHidden/>
    <w:rsid w:val="00204D36"/>
    <w:rPr>
      <w:rFonts w:eastAsia="新細明體"/>
      <w:b/>
      <w:bCs/>
      <w:kern w:val="1"/>
      <w:sz w:val="24"/>
      <w:szCs w:val="24"/>
    </w:rPr>
  </w:style>
  <w:style w:type="paragraph" w:styleId="af5">
    <w:name w:val="Intense Quote"/>
    <w:basedOn w:val="a"/>
    <w:next w:val="a"/>
    <w:link w:val="af6"/>
    <w:uiPriority w:val="30"/>
    <w:qFormat/>
    <w:rsid w:val="00843069"/>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鮮明引文 字元"/>
    <w:link w:val="af5"/>
    <w:uiPriority w:val="30"/>
    <w:rsid w:val="00843069"/>
    <w:rPr>
      <w:i/>
      <w:iCs/>
      <w:color w:val="5B9BD5"/>
      <w:kern w:val="1"/>
      <w:sz w:val="24"/>
      <w:szCs w:val="24"/>
    </w:rPr>
  </w:style>
  <w:style w:type="character" w:styleId="af7">
    <w:name w:val="Strong"/>
    <w:qFormat/>
    <w:rsid w:val="007D2548"/>
    <w:rPr>
      <w:b/>
      <w:bCs/>
    </w:rPr>
  </w:style>
  <w:style w:type="table" w:styleId="af8">
    <w:name w:val="Table Grid"/>
    <w:basedOn w:val="a1"/>
    <w:uiPriority w:val="39"/>
    <w:rsid w:val="00264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ubtle Emphasis"/>
    <w:uiPriority w:val="19"/>
    <w:qFormat/>
    <w:rsid w:val="00002DAD"/>
    <w:rPr>
      <w:i/>
      <w:iCs/>
      <w:color w:val="404040"/>
    </w:rPr>
  </w:style>
  <w:style w:type="table" w:styleId="3-5">
    <w:name w:val="List Table 3 Accent 5"/>
    <w:basedOn w:val="a1"/>
    <w:uiPriority w:val="48"/>
    <w:rsid w:val="00E70869"/>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3-3">
    <w:name w:val="List Table 3 Accent 3"/>
    <w:basedOn w:val="a1"/>
    <w:uiPriority w:val="48"/>
    <w:rsid w:val="00E70869"/>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30">
    <w:name w:val="List Table 3"/>
    <w:basedOn w:val="a1"/>
    <w:uiPriority w:val="48"/>
    <w:rsid w:val="008F668A"/>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4-1">
    <w:name w:val="Grid Table 4 Accent 1"/>
    <w:basedOn w:val="a1"/>
    <w:uiPriority w:val="49"/>
    <w:rsid w:val="00DE570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b">
    <w:name w:val="頁首 字元"/>
    <w:basedOn w:val="a0"/>
    <w:link w:val="aa"/>
    <w:uiPriority w:val="99"/>
    <w:rsid w:val="00501EB3"/>
    <w:rPr>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371">
      <w:bodyDiv w:val="1"/>
      <w:marLeft w:val="0"/>
      <w:marRight w:val="0"/>
      <w:marTop w:val="0"/>
      <w:marBottom w:val="0"/>
      <w:divBdr>
        <w:top w:val="none" w:sz="0" w:space="0" w:color="auto"/>
        <w:left w:val="none" w:sz="0" w:space="0" w:color="auto"/>
        <w:bottom w:val="none" w:sz="0" w:space="0" w:color="auto"/>
        <w:right w:val="none" w:sz="0" w:space="0" w:color="auto"/>
      </w:divBdr>
      <w:divsChild>
        <w:div w:id="2030443492">
          <w:marLeft w:val="749"/>
          <w:marRight w:val="0"/>
          <w:marTop w:val="200"/>
          <w:marBottom w:val="0"/>
          <w:divBdr>
            <w:top w:val="none" w:sz="0" w:space="0" w:color="auto"/>
            <w:left w:val="none" w:sz="0" w:space="0" w:color="auto"/>
            <w:bottom w:val="none" w:sz="0" w:space="0" w:color="auto"/>
            <w:right w:val="none" w:sz="0" w:space="0" w:color="auto"/>
          </w:divBdr>
        </w:div>
      </w:divsChild>
    </w:div>
    <w:div w:id="88625827">
      <w:bodyDiv w:val="1"/>
      <w:marLeft w:val="0"/>
      <w:marRight w:val="0"/>
      <w:marTop w:val="0"/>
      <w:marBottom w:val="0"/>
      <w:divBdr>
        <w:top w:val="none" w:sz="0" w:space="0" w:color="auto"/>
        <w:left w:val="none" w:sz="0" w:space="0" w:color="auto"/>
        <w:bottom w:val="none" w:sz="0" w:space="0" w:color="auto"/>
        <w:right w:val="none" w:sz="0" w:space="0" w:color="auto"/>
      </w:divBdr>
    </w:div>
    <w:div w:id="137040579">
      <w:bodyDiv w:val="1"/>
      <w:marLeft w:val="0"/>
      <w:marRight w:val="0"/>
      <w:marTop w:val="0"/>
      <w:marBottom w:val="0"/>
      <w:divBdr>
        <w:top w:val="none" w:sz="0" w:space="0" w:color="auto"/>
        <w:left w:val="none" w:sz="0" w:space="0" w:color="auto"/>
        <w:bottom w:val="none" w:sz="0" w:space="0" w:color="auto"/>
        <w:right w:val="none" w:sz="0" w:space="0" w:color="auto"/>
      </w:divBdr>
    </w:div>
    <w:div w:id="147870094">
      <w:bodyDiv w:val="1"/>
      <w:marLeft w:val="0"/>
      <w:marRight w:val="0"/>
      <w:marTop w:val="0"/>
      <w:marBottom w:val="0"/>
      <w:divBdr>
        <w:top w:val="none" w:sz="0" w:space="0" w:color="auto"/>
        <w:left w:val="none" w:sz="0" w:space="0" w:color="auto"/>
        <w:bottom w:val="none" w:sz="0" w:space="0" w:color="auto"/>
        <w:right w:val="none" w:sz="0" w:space="0" w:color="auto"/>
      </w:divBdr>
    </w:div>
    <w:div w:id="240220747">
      <w:bodyDiv w:val="1"/>
      <w:marLeft w:val="0"/>
      <w:marRight w:val="0"/>
      <w:marTop w:val="0"/>
      <w:marBottom w:val="0"/>
      <w:divBdr>
        <w:top w:val="none" w:sz="0" w:space="0" w:color="auto"/>
        <w:left w:val="none" w:sz="0" w:space="0" w:color="auto"/>
        <w:bottom w:val="none" w:sz="0" w:space="0" w:color="auto"/>
        <w:right w:val="none" w:sz="0" w:space="0" w:color="auto"/>
      </w:divBdr>
      <w:divsChild>
        <w:div w:id="791821403">
          <w:marLeft w:val="1454"/>
          <w:marRight w:val="0"/>
          <w:marTop w:val="100"/>
          <w:marBottom w:val="0"/>
          <w:divBdr>
            <w:top w:val="none" w:sz="0" w:space="0" w:color="auto"/>
            <w:left w:val="none" w:sz="0" w:space="0" w:color="auto"/>
            <w:bottom w:val="none" w:sz="0" w:space="0" w:color="auto"/>
            <w:right w:val="none" w:sz="0" w:space="0" w:color="auto"/>
          </w:divBdr>
        </w:div>
      </w:divsChild>
    </w:div>
    <w:div w:id="264924262">
      <w:bodyDiv w:val="1"/>
      <w:marLeft w:val="0"/>
      <w:marRight w:val="0"/>
      <w:marTop w:val="0"/>
      <w:marBottom w:val="0"/>
      <w:divBdr>
        <w:top w:val="none" w:sz="0" w:space="0" w:color="auto"/>
        <w:left w:val="none" w:sz="0" w:space="0" w:color="auto"/>
        <w:bottom w:val="none" w:sz="0" w:space="0" w:color="auto"/>
        <w:right w:val="none" w:sz="0" w:space="0" w:color="auto"/>
      </w:divBdr>
    </w:div>
    <w:div w:id="375661449">
      <w:bodyDiv w:val="1"/>
      <w:marLeft w:val="0"/>
      <w:marRight w:val="0"/>
      <w:marTop w:val="0"/>
      <w:marBottom w:val="0"/>
      <w:divBdr>
        <w:top w:val="none" w:sz="0" w:space="0" w:color="auto"/>
        <w:left w:val="none" w:sz="0" w:space="0" w:color="auto"/>
        <w:bottom w:val="none" w:sz="0" w:space="0" w:color="auto"/>
        <w:right w:val="none" w:sz="0" w:space="0" w:color="auto"/>
      </w:divBdr>
    </w:div>
    <w:div w:id="377050194">
      <w:bodyDiv w:val="1"/>
      <w:marLeft w:val="0"/>
      <w:marRight w:val="0"/>
      <w:marTop w:val="0"/>
      <w:marBottom w:val="0"/>
      <w:divBdr>
        <w:top w:val="none" w:sz="0" w:space="0" w:color="auto"/>
        <w:left w:val="none" w:sz="0" w:space="0" w:color="auto"/>
        <w:bottom w:val="none" w:sz="0" w:space="0" w:color="auto"/>
        <w:right w:val="none" w:sz="0" w:space="0" w:color="auto"/>
      </w:divBdr>
    </w:div>
    <w:div w:id="403451677">
      <w:bodyDiv w:val="1"/>
      <w:marLeft w:val="0"/>
      <w:marRight w:val="0"/>
      <w:marTop w:val="0"/>
      <w:marBottom w:val="0"/>
      <w:divBdr>
        <w:top w:val="none" w:sz="0" w:space="0" w:color="auto"/>
        <w:left w:val="none" w:sz="0" w:space="0" w:color="auto"/>
        <w:bottom w:val="none" w:sz="0" w:space="0" w:color="auto"/>
        <w:right w:val="none" w:sz="0" w:space="0" w:color="auto"/>
      </w:divBdr>
    </w:div>
    <w:div w:id="443811546">
      <w:bodyDiv w:val="1"/>
      <w:marLeft w:val="0"/>
      <w:marRight w:val="0"/>
      <w:marTop w:val="0"/>
      <w:marBottom w:val="0"/>
      <w:divBdr>
        <w:top w:val="none" w:sz="0" w:space="0" w:color="auto"/>
        <w:left w:val="none" w:sz="0" w:space="0" w:color="auto"/>
        <w:bottom w:val="none" w:sz="0" w:space="0" w:color="auto"/>
        <w:right w:val="none" w:sz="0" w:space="0" w:color="auto"/>
      </w:divBdr>
    </w:div>
    <w:div w:id="482966345">
      <w:bodyDiv w:val="1"/>
      <w:marLeft w:val="0"/>
      <w:marRight w:val="0"/>
      <w:marTop w:val="0"/>
      <w:marBottom w:val="0"/>
      <w:divBdr>
        <w:top w:val="none" w:sz="0" w:space="0" w:color="auto"/>
        <w:left w:val="none" w:sz="0" w:space="0" w:color="auto"/>
        <w:bottom w:val="none" w:sz="0" w:space="0" w:color="auto"/>
        <w:right w:val="none" w:sz="0" w:space="0" w:color="auto"/>
      </w:divBdr>
      <w:divsChild>
        <w:div w:id="1167983163">
          <w:marLeft w:val="1454"/>
          <w:marRight w:val="0"/>
          <w:marTop w:val="100"/>
          <w:marBottom w:val="0"/>
          <w:divBdr>
            <w:top w:val="none" w:sz="0" w:space="0" w:color="auto"/>
            <w:left w:val="none" w:sz="0" w:space="0" w:color="auto"/>
            <w:bottom w:val="none" w:sz="0" w:space="0" w:color="auto"/>
            <w:right w:val="none" w:sz="0" w:space="0" w:color="auto"/>
          </w:divBdr>
        </w:div>
      </w:divsChild>
    </w:div>
    <w:div w:id="571693777">
      <w:bodyDiv w:val="1"/>
      <w:marLeft w:val="0"/>
      <w:marRight w:val="0"/>
      <w:marTop w:val="0"/>
      <w:marBottom w:val="0"/>
      <w:divBdr>
        <w:top w:val="none" w:sz="0" w:space="0" w:color="auto"/>
        <w:left w:val="none" w:sz="0" w:space="0" w:color="auto"/>
        <w:bottom w:val="none" w:sz="0" w:space="0" w:color="auto"/>
        <w:right w:val="none" w:sz="0" w:space="0" w:color="auto"/>
      </w:divBdr>
      <w:divsChild>
        <w:div w:id="241571786">
          <w:marLeft w:val="1454"/>
          <w:marRight w:val="0"/>
          <w:marTop w:val="100"/>
          <w:marBottom w:val="0"/>
          <w:divBdr>
            <w:top w:val="none" w:sz="0" w:space="0" w:color="auto"/>
            <w:left w:val="none" w:sz="0" w:space="0" w:color="auto"/>
            <w:bottom w:val="none" w:sz="0" w:space="0" w:color="auto"/>
            <w:right w:val="none" w:sz="0" w:space="0" w:color="auto"/>
          </w:divBdr>
        </w:div>
      </w:divsChild>
    </w:div>
    <w:div w:id="596986857">
      <w:bodyDiv w:val="1"/>
      <w:marLeft w:val="0"/>
      <w:marRight w:val="0"/>
      <w:marTop w:val="0"/>
      <w:marBottom w:val="0"/>
      <w:divBdr>
        <w:top w:val="none" w:sz="0" w:space="0" w:color="auto"/>
        <w:left w:val="none" w:sz="0" w:space="0" w:color="auto"/>
        <w:bottom w:val="none" w:sz="0" w:space="0" w:color="auto"/>
        <w:right w:val="none" w:sz="0" w:space="0" w:color="auto"/>
      </w:divBdr>
    </w:div>
    <w:div w:id="630674639">
      <w:bodyDiv w:val="1"/>
      <w:marLeft w:val="0"/>
      <w:marRight w:val="0"/>
      <w:marTop w:val="0"/>
      <w:marBottom w:val="0"/>
      <w:divBdr>
        <w:top w:val="none" w:sz="0" w:space="0" w:color="auto"/>
        <w:left w:val="none" w:sz="0" w:space="0" w:color="auto"/>
        <w:bottom w:val="none" w:sz="0" w:space="0" w:color="auto"/>
        <w:right w:val="none" w:sz="0" w:space="0" w:color="auto"/>
      </w:divBdr>
      <w:divsChild>
        <w:div w:id="1571235276">
          <w:marLeft w:val="706"/>
          <w:marRight w:val="0"/>
          <w:marTop w:val="200"/>
          <w:marBottom w:val="0"/>
          <w:divBdr>
            <w:top w:val="none" w:sz="0" w:space="0" w:color="auto"/>
            <w:left w:val="none" w:sz="0" w:space="0" w:color="auto"/>
            <w:bottom w:val="none" w:sz="0" w:space="0" w:color="auto"/>
            <w:right w:val="none" w:sz="0" w:space="0" w:color="auto"/>
          </w:divBdr>
        </w:div>
      </w:divsChild>
    </w:div>
    <w:div w:id="651954135">
      <w:bodyDiv w:val="1"/>
      <w:marLeft w:val="0"/>
      <w:marRight w:val="0"/>
      <w:marTop w:val="0"/>
      <w:marBottom w:val="0"/>
      <w:divBdr>
        <w:top w:val="none" w:sz="0" w:space="0" w:color="auto"/>
        <w:left w:val="none" w:sz="0" w:space="0" w:color="auto"/>
        <w:bottom w:val="none" w:sz="0" w:space="0" w:color="auto"/>
        <w:right w:val="none" w:sz="0" w:space="0" w:color="auto"/>
      </w:divBdr>
    </w:div>
    <w:div w:id="767653056">
      <w:bodyDiv w:val="1"/>
      <w:marLeft w:val="0"/>
      <w:marRight w:val="0"/>
      <w:marTop w:val="0"/>
      <w:marBottom w:val="0"/>
      <w:divBdr>
        <w:top w:val="none" w:sz="0" w:space="0" w:color="auto"/>
        <w:left w:val="none" w:sz="0" w:space="0" w:color="auto"/>
        <w:bottom w:val="none" w:sz="0" w:space="0" w:color="auto"/>
        <w:right w:val="none" w:sz="0" w:space="0" w:color="auto"/>
      </w:divBdr>
      <w:divsChild>
        <w:div w:id="1730567906">
          <w:marLeft w:val="749"/>
          <w:marRight w:val="0"/>
          <w:marTop w:val="200"/>
          <w:marBottom w:val="0"/>
          <w:divBdr>
            <w:top w:val="none" w:sz="0" w:space="0" w:color="auto"/>
            <w:left w:val="none" w:sz="0" w:space="0" w:color="auto"/>
            <w:bottom w:val="none" w:sz="0" w:space="0" w:color="auto"/>
            <w:right w:val="none" w:sz="0" w:space="0" w:color="auto"/>
          </w:divBdr>
        </w:div>
      </w:divsChild>
    </w:div>
    <w:div w:id="788669397">
      <w:bodyDiv w:val="1"/>
      <w:marLeft w:val="0"/>
      <w:marRight w:val="0"/>
      <w:marTop w:val="0"/>
      <w:marBottom w:val="0"/>
      <w:divBdr>
        <w:top w:val="none" w:sz="0" w:space="0" w:color="auto"/>
        <w:left w:val="none" w:sz="0" w:space="0" w:color="auto"/>
        <w:bottom w:val="none" w:sz="0" w:space="0" w:color="auto"/>
        <w:right w:val="none" w:sz="0" w:space="0" w:color="auto"/>
      </w:divBdr>
    </w:div>
    <w:div w:id="803886652">
      <w:bodyDiv w:val="1"/>
      <w:marLeft w:val="0"/>
      <w:marRight w:val="0"/>
      <w:marTop w:val="0"/>
      <w:marBottom w:val="0"/>
      <w:divBdr>
        <w:top w:val="none" w:sz="0" w:space="0" w:color="auto"/>
        <w:left w:val="none" w:sz="0" w:space="0" w:color="auto"/>
        <w:bottom w:val="none" w:sz="0" w:space="0" w:color="auto"/>
        <w:right w:val="none" w:sz="0" w:space="0" w:color="auto"/>
      </w:divBdr>
      <w:divsChild>
        <w:div w:id="1095829589">
          <w:marLeft w:val="1454"/>
          <w:marRight w:val="0"/>
          <w:marTop w:val="100"/>
          <w:marBottom w:val="0"/>
          <w:divBdr>
            <w:top w:val="none" w:sz="0" w:space="0" w:color="auto"/>
            <w:left w:val="none" w:sz="0" w:space="0" w:color="auto"/>
            <w:bottom w:val="none" w:sz="0" w:space="0" w:color="auto"/>
            <w:right w:val="none" w:sz="0" w:space="0" w:color="auto"/>
          </w:divBdr>
        </w:div>
      </w:divsChild>
    </w:div>
    <w:div w:id="815995051">
      <w:bodyDiv w:val="1"/>
      <w:marLeft w:val="0"/>
      <w:marRight w:val="0"/>
      <w:marTop w:val="0"/>
      <w:marBottom w:val="0"/>
      <w:divBdr>
        <w:top w:val="none" w:sz="0" w:space="0" w:color="auto"/>
        <w:left w:val="none" w:sz="0" w:space="0" w:color="auto"/>
        <w:bottom w:val="none" w:sz="0" w:space="0" w:color="auto"/>
        <w:right w:val="none" w:sz="0" w:space="0" w:color="auto"/>
      </w:divBdr>
      <w:divsChild>
        <w:div w:id="835804294">
          <w:marLeft w:val="749"/>
          <w:marRight w:val="0"/>
          <w:marTop w:val="200"/>
          <w:marBottom w:val="0"/>
          <w:divBdr>
            <w:top w:val="none" w:sz="0" w:space="0" w:color="auto"/>
            <w:left w:val="none" w:sz="0" w:space="0" w:color="auto"/>
            <w:bottom w:val="none" w:sz="0" w:space="0" w:color="auto"/>
            <w:right w:val="none" w:sz="0" w:space="0" w:color="auto"/>
          </w:divBdr>
        </w:div>
      </w:divsChild>
    </w:div>
    <w:div w:id="884491538">
      <w:bodyDiv w:val="1"/>
      <w:marLeft w:val="0"/>
      <w:marRight w:val="0"/>
      <w:marTop w:val="0"/>
      <w:marBottom w:val="0"/>
      <w:divBdr>
        <w:top w:val="none" w:sz="0" w:space="0" w:color="auto"/>
        <w:left w:val="none" w:sz="0" w:space="0" w:color="auto"/>
        <w:bottom w:val="none" w:sz="0" w:space="0" w:color="auto"/>
        <w:right w:val="none" w:sz="0" w:space="0" w:color="auto"/>
      </w:divBdr>
    </w:div>
    <w:div w:id="1050106824">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6150261">
      <w:bodyDiv w:val="1"/>
      <w:marLeft w:val="0"/>
      <w:marRight w:val="0"/>
      <w:marTop w:val="0"/>
      <w:marBottom w:val="0"/>
      <w:divBdr>
        <w:top w:val="none" w:sz="0" w:space="0" w:color="auto"/>
        <w:left w:val="none" w:sz="0" w:space="0" w:color="auto"/>
        <w:bottom w:val="none" w:sz="0" w:space="0" w:color="auto"/>
        <w:right w:val="none" w:sz="0" w:space="0" w:color="auto"/>
      </w:divBdr>
    </w:div>
    <w:div w:id="1177189276">
      <w:bodyDiv w:val="1"/>
      <w:marLeft w:val="0"/>
      <w:marRight w:val="0"/>
      <w:marTop w:val="0"/>
      <w:marBottom w:val="0"/>
      <w:divBdr>
        <w:top w:val="none" w:sz="0" w:space="0" w:color="auto"/>
        <w:left w:val="none" w:sz="0" w:space="0" w:color="auto"/>
        <w:bottom w:val="none" w:sz="0" w:space="0" w:color="auto"/>
        <w:right w:val="none" w:sz="0" w:space="0" w:color="auto"/>
      </w:divBdr>
    </w:div>
    <w:div w:id="1177497469">
      <w:bodyDiv w:val="1"/>
      <w:marLeft w:val="0"/>
      <w:marRight w:val="0"/>
      <w:marTop w:val="0"/>
      <w:marBottom w:val="0"/>
      <w:divBdr>
        <w:top w:val="none" w:sz="0" w:space="0" w:color="auto"/>
        <w:left w:val="none" w:sz="0" w:space="0" w:color="auto"/>
        <w:bottom w:val="none" w:sz="0" w:space="0" w:color="auto"/>
        <w:right w:val="none" w:sz="0" w:space="0" w:color="auto"/>
      </w:divBdr>
    </w:div>
    <w:div w:id="1182207313">
      <w:bodyDiv w:val="1"/>
      <w:marLeft w:val="0"/>
      <w:marRight w:val="0"/>
      <w:marTop w:val="0"/>
      <w:marBottom w:val="0"/>
      <w:divBdr>
        <w:top w:val="none" w:sz="0" w:space="0" w:color="auto"/>
        <w:left w:val="none" w:sz="0" w:space="0" w:color="auto"/>
        <w:bottom w:val="none" w:sz="0" w:space="0" w:color="auto"/>
        <w:right w:val="none" w:sz="0" w:space="0" w:color="auto"/>
      </w:divBdr>
    </w:div>
    <w:div w:id="1287782755">
      <w:bodyDiv w:val="1"/>
      <w:marLeft w:val="0"/>
      <w:marRight w:val="0"/>
      <w:marTop w:val="0"/>
      <w:marBottom w:val="0"/>
      <w:divBdr>
        <w:top w:val="none" w:sz="0" w:space="0" w:color="auto"/>
        <w:left w:val="none" w:sz="0" w:space="0" w:color="auto"/>
        <w:bottom w:val="none" w:sz="0" w:space="0" w:color="auto"/>
        <w:right w:val="none" w:sz="0" w:space="0" w:color="auto"/>
      </w:divBdr>
    </w:div>
    <w:div w:id="1337614054">
      <w:bodyDiv w:val="1"/>
      <w:marLeft w:val="0"/>
      <w:marRight w:val="0"/>
      <w:marTop w:val="0"/>
      <w:marBottom w:val="0"/>
      <w:divBdr>
        <w:top w:val="none" w:sz="0" w:space="0" w:color="auto"/>
        <w:left w:val="none" w:sz="0" w:space="0" w:color="auto"/>
        <w:bottom w:val="none" w:sz="0" w:space="0" w:color="auto"/>
        <w:right w:val="none" w:sz="0" w:space="0" w:color="auto"/>
      </w:divBdr>
      <w:divsChild>
        <w:div w:id="985620996">
          <w:marLeft w:val="749"/>
          <w:marRight w:val="0"/>
          <w:marTop w:val="200"/>
          <w:marBottom w:val="0"/>
          <w:divBdr>
            <w:top w:val="none" w:sz="0" w:space="0" w:color="auto"/>
            <w:left w:val="none" w:sz="0" w:space="0" w:color="auto"/>
            <w:bottom w:val="none" w:sz="0" w:space="0" w:color="auto"/>
            <w:right w:val="none" w:sz="0" w:space="0" w:color="auto"/>
          </w:divBdr>
        </w:div>
      </w:divsChild>
    </w:div>
    <w:div w:id="1348481729">
      <w:bodyDiv w:val="1"/>
      <w:marLeft w:val="0"/>
      <w:marRight w:val="0"/>
      <w:marTop w:val="0"/>
      <w:marBottom w:val="0"/>
      <w:divBdr>
        <w:top w:val="none" w:sz="0" w:space="0" w:color="auto"/>
        <w:left w:val="none" w:sz="0" w:space="0" w:color="auto"/>
        <w:bottom w:val="none" w:sz="0" w:space="0" w:color="auto"/>
        <w:right w:val="none" w:sz="0" w:space="0" w:color="auto"/>
      </w:divBdr>
    </w:div>
    <w:div w:id="1399792378">
      <w:bodyDiv w:val="1"/>
      <w:marLeft w:val="0"/>
      <w:marRight w:val="0"/>
      <w:marTop w:val="0"/>
      <w:marBottom w:val="0"/>
      <w:divBdr>
        <w:top w:val="none" w:sz="0" w:space="0" w:color="auto"/>
        <w:left w:val="none" w:sz="0" w:space="0" w:color="auto"/>
        <w:bottom w:val="none" w:sz="0" w:space="0" w:color="auto"/>
        <w:right w:val="none" w:sz="0" w:space="0" w:color="auto"/>
      </w:divBdr>
    </w:div>
    <w:div w:id="1426264131">
      <w:bodyDiv w:val="1"/>
      <w:marLeft w:val="0"/>
      <w:marRight w:val="0"/>
      <w:marTop w:val="0"/>
      <w:marBottom w:val="0"/>
      <w:divBdr>
        <w:top w:val="none" w:sz="0" w:space="0" w:color="auto"/>
        <w:left w:val="none" w:sz="0" w:space="0" w:color="auto"/>
        <w:bottom w:val="none" w:sz="0" w:space="0" w:color="auto"/>
        <w:right w:val="none" w:sz="0" w:space="0" w:color="auto"/>
      </w:divBdr>
    </w:div>
    <w:div w:id="1542667943">
      <w:bodyDiv w:val="1"/>
      <w:marLeft w:val="0"/>
      <w:marRight w:val="0"/>
      <w:marTop w:val="0"/>
      <w:marBottom w:val="0"/>
      <w:divBdr>
        <w:top w:val="none" w:sz="0" w:space="0" w:color="auto"/>
        <w:left w:val="none" w:sz="0" w:space="0" w:color="auto"/>
        <w:bottom w:val="none" w:sz="0" w:space="0" w:color="auto"/>
        <w:right w:val="none" w:sz="0" w:space="0" w:color="auto"/>
      </w:divBdr>
    </w:div>
    <w:div w:id="1544823589">
      <w:bodyDiv w:val="1"/>
      <w:marLeft w:val="0"/>
      <w:marRight w:val="0"/>
      <w:marTop w:val="0"/>
      <w:marBottom w:val="0"/>
      <w:divBdr>
        <w:top w:val="none" w:sz="0" w:space="0" w:color="auto"/>
        <w:left w:val="none" w:sz="0" w:space="0" w:color="auto"/>
        <w:bottom w:val="none" w:sz="0" w:space="0" w:color="auto"/>
        <w:right w:val="none" w:sz="0" w:space="0" w:color="auto"/>
      </w:divBdr>
    </w:div>
    <w:div w:id="1592278542">
      <w:bodyDiv w:val="1"/>
      <w:marLeft w:val="0"/>
      <w:marRight w:val="0"/>
      <w:marTop w:val="0"/>
      <w:marBottom w:val="0"/>
      <w:divBdr>
        <w:top w:val="none" w:sz="0" w:space="0" w:color="auto"/>
        <w:left w:val="none" w:sz="0" w:space="0" w:color="auto"/>
        <w:bottom w:val="none" w:sz="0" w:space="0" w:color="auto"/>
        <w:right w:val="none" w:sz="0" w:space="0" w:color="auto"/>
      </w:divBdr>
    </w:div>
    <w:div w:id="1719620834">
      <w:bodyDiv w:val="1"/>
      <w:marLeft w:val="0"/>
      <w:marRight w:val="0"/>
      <w:marTop w:val="0"/>
      <w:marBottom w:val="0"/>
      <w:divBdr>
        <w:top w:val="none" w:sz="0" w:space="0" w:color="auto"/>
        <w:left w:val="none" w:sz="0" w:space="0" w:color="auto"/>
        <w:bottom w:val="none" w:sz="0" w:space="0" w:color="auto"/>
        <w:right w:val="none" w:sz="0" w:space="0" w:color="auto"/>
      </w:divBdr>
      <w:divsChild>
        <w:div w:id="1850826304">
          <w:marLeft w:val="1411"/>
          <w:marRight w:val="0"/>
          <w:marTop w:val="100"/>
          <w:marBottom w:val="0"/>
          <w:divBdr>
            <w:top w:val="none" w:sz="0" w:space="0" w:color="auto"/>
            <w:left w:val="none" w:sz="0" w:space="0" w:color="auto"/>
            <w:bottom w:val="none" w:sz="0" w:space="0" w:color="auto"/>
            <w:right w:val="none" w:sz="0" w:space="0" w:color="auto"/>
          </w:divBdr>
        </w:div>
      </w:divsChild>
    </w:div>
    <w:div w:id="1768185172">
      <w:bodyDiv w:val="1"/>
      <w:marLeft w:val="0"/>
      <w:marRight w:val="0"/>
      <w:marTop w:val="0"/>
      <w:marBottom w:val="0"/>
      <w:divBdr>
        <w:top w:val="none" w:sz="0" w:space="0" w:color="auto"/>
        <w:left w:val="none" w:sz="0" w:space="0" w:color="auto"/>
        <w:bottom w:val="none" w:sz="0" w:space="0" w:color="auto"/>
        <w:right w:val="none" w:sz="0" w:space="0" w:color="auto"/>
      </w:divBdr>
      <w:divsChild>
        <w:div w:id="1593970762">
          <w:marLeft w:val="749"/>
          <w:marRight w:val="0"/>
          <w:marTop w:val="200"/>
          <w:marBottom w:val="0"/>
          <w:divBdr>
            <w:top w:val="none" w:sz="0" w:space="0" w:color="auto"/>
            <w:left w:val="none" w:sz="0" w:space="0" w:color="auto"/>
            <w:bottom w:val="none" w:sz="0" w:space="0" w:color="auto"/>
            <w:right w:val="none" w:sz="0" w:space="0" w:color="auto"/>
          </w:divBdr>
        </w:div>
      </w:divsChild>
    </w:div>
    <w:div w:id="1933465695">
      <w:bodyDiv w:val="1"/>
      <w:marLeft w:val="0"/>
      <w:marRight w:val="0"/>
      <w:marTop w:val="0"/>
      <w:marBottom w:val="0"/>
      <w:divBdr>
        <w:top w:val="none" w:sz="0" w:space="0" w:color="auto"/>
        <w:left w:val="none" w:sz="0" w:space="0" w:color="auto"/>
        <w:bottom w:val="none" w:sz="0" w:space="0" w:color="auto"/>
        <w:right w:val="none" w:sz="0" w:space="0" w:color="auto"/>
      </w:divBdr>
    </w:div>
    <w:div w:id="1942296371">
      <w:bodyDiv w:val="1"/>
      <w:marLeft w:val="0"/>
      <w:marRight w:val="0"/>
      <w:marTop w:val="0"/>
      <w:marBottom w:val="0"/>
      <w:divBdr>
        <w:top w:val="none" w:sz="0" w:space="0" w:color="auto"/>
        <w:left w:val="none" w:sz="0" w:space="0" w:color="auto"/>
        <w:bottom w:val="none" w:sz="0" w:space="0" w:color="auto"/>
        <w:right w:val="none" w:sz="0" w:space="0" w:color="auto"/>
      </w:divBdr>
    </w:div>
    <w:div w:id="1963143895">
      <w:bodyDiv w:val="1"/>
      <w:marLeft w:val="0"/>
      <w:marRight w:val="0"/>
      <w:marTop w:val="0"/>
      <w:marBottom w:val="0"/>
      <w:divBdr>
        <w:top w:val="none" w:sz="0" w:space="0" w:color="auto"/>
        <w:left w:val="none" w:sz="0" w:space="0" w:color="auto"/>
        <w:bottom w:val="none" w:sz="0" w:space="0" w:color="auto"/>
        <w:right w:val="none" w:sz="0" w:space="0" w:color="auto"/>
      </w:divBdr>
    </w:div>
    <w:div w:id="1972512866">
      <w:bodyDiv w:val="1"/>
      <w:marLeft w:val="0"/>
      <w:marRight w:val="0"/>
      <w:marTop w:val="0"/>
      <w:marBottom w:val="0"/>
      <w:divBdr>
        <w:top w:val="none" w:sz="0" w:space="0" w:color="auto"/>
        <w:left w:val="none" w:sz="0" w:space="0" w:color="auto"/>
        <w:bottom w:val="none" w:sz="0" w:space="0" w:color="auto"/>
        <w:right w:val="none" w:sz="0" w:space="0" w:color="auto"/>
      </w:divBdr>
      <w:divsChild>
        <w:div w:id="842860514">
          <w:marLeft w:val="749"/>
          <w:marRight w:val="0"/>
          <w:marTop w:val="200"/>
          <w:marBottom w:val="0"/>
          <w:divBdr>
            <w:top w:val="none" w:sz="0" w:space="0" w:color="auto"/>
            <w:left w:val="none" w:sz="0" w:space="0" w:color="auto"/>
            <w:bottom w:val="none" w:sz="0" w:space="0" w:color="auto"/>
            <w:right w:val="none" w:sz="0" w:space="0" w:color="auto"/>
          </w:divBdr>
        </w:div>
      </w:divsChild>
    </w:div>
    <w:div w:id="2012678108">
      <w:bodyDiv w:val="1"/>
      <w:marLeft w:val="0"/>
      <w:marRight w:val="0"/>
      <w:marTop w:val="0"/>
      <w:marBottom w:val="0"/>
      <w:divBdr>
        <w:top w:val="none" w:sz="0" w:space="0" w:color="auto"/>
        <w:left w:val="none" w:sz="0" w:space="0" w:color="auto"/>
        <w:bottom w:val="none" w:sz="0" w:space="0" w:color="auto"/>
        <w:right w:val="none" w:sz="0" w:space="0" w:color="auto"/>
      </w:divBdr>
      <w:divsChild>
        <w:div w:id="2141066471">
          <w:marLeft w:val="749"/>
          <w:marRight w:val="0"/>
          <w:marTop w:val="200"/>
          <w:marBottom w:val="0"/>
          <w:divBdr>
            <w:top w:val="none" w:sz="0" w:space="0" w:color="auto"/>
            <w:left w:val="none" w:sz="0" w:space="0" w:color="auto"/>
            <w:bottom w:val="none" w:sz="0" w:space="0" w:color="auto"/>
            <w:right w:val="none" w:sz="0" w:space="0" w:color="auto"/>
          </w:divBdr>
        </w:div>
      </w:divsChild>
    </w:div>
    <w:div w:id="2040229781">
      <w:bodyDiv w:val="1"/>
      <w:marLeft w:val="0"/>
      <w:marRight w:val="0"/>
      <w:marTop w:val="0"/>
      <w:marBottom w:val="0"/>
      <w:divBdr>
        <w:top w:val="none" w:sz="0" w:space="0" w:color="auto"/>
        <w:left w:val="none" w:sz="0" w:space="0" w:color="auto"/>
        <w:bottom w:val="none" w:sz="0" w:space="0" w:color="auto"/>
        <w:right w:val="none" w:sz="0" w:space="0" w:color="auto"/>
      </w:divBdr>
    </w:div>
    <w:div w:id="2111924250">
      <w:bodyDiv w:val="1"/>
      <w:marLeft w:val="0"/>
      <w:marRight w:val="0"/>
      <w:marTop w:val="0"/>
      <w:marBottom w:val="0"/>
      <w:divBdr>
        <w:top w:val="none" w:sz="0" w:space="0" w:color="auto"/>
        <w:left w:val="none" w:sz="0" w:space="0" w:color="auto"/>
        <w:bottom w:val="none" w:sz="0" w:space="0" w:color="auto"/>
        <w:right w:val="none" w:sz="0" w:space="0" w:color="auto"/>
      </w:divBdr>
      <w:divsChild>
        <w:div w:id="312565162">
          <w:marLeft w:val="749"/>
          <w:marRight w:val="0"/>
          <w:marTop w:val="200"/>
          <w:marBottom w:val="0"/>
          <w:divBdr>
            <w:top w:val="none" w:sz="0" w:space="0" w:color="auto"/>
            <w:left w:val="none" w:sz="0" w:space="0" w:color="auto"/>
            <w:bottom w:val="none" w:sz="0" w:space="0" w:color="auto"/>
            <w:right w:val="none" w:sz="0" w:space="0" w:color="auto"/>
          </w:divBdr>
        </w:div>
        <w:div w:id="982924131">
          <w:marLeft w:val="1454"/>
          <w:marRight w:val="0"/>
          <w:marTop w:val="100"/>
          <w:marBottom w:val="0"/>
          <w:divBdr>
            <w:top w:val="none" w:sz="0" w:space="0" w:color="auto"/>
            <w:left w:val="none" w:sz="0" w:space="0" w:color="auto"/>
            <w:bottom w:val="none" w:sz="0" w:space="0" w:color="auto"/>
            <w:right w:val="none" w:sz="0" w:space="0" w:color="auto"/>
          </w:divBdr>
        </w:div>
        <w:div w:id="1450781111">
          <w:marLeft w:val="1454"/>
          <w:marRight w:val="0"/>
          <w:marTop w:val="100"/>
          <w:marBottom w:val="0"/>
          <w:divBdr>
            <w:top w:val="none" w:sz="0" w:space="0" w:color="auto"/>
            <w:left w:val="none" w:sz="0" w:space="0" w:color="auto"/>
            <w:bottom w:val="none" w:sz="0" w:space="0" w:color="auto"/>
            <w:right w:val="none" w:sz="0" w:space="0" w:color="auto"/>
          </w:divBdr>
        </w:div>
        <w:div w:id="33508663">
          <w:marLeft w:val="1454"/>
          <w:marRight w:val="0"/>
          <w:marTop w:val="100"/>
          <w:marBottom w:val="0"/>
          <w:divBdr>
            <w:top w:val="none" w:sz="0" w:space="0" w:color="auto"/>
            <w:left w:val="none" w:sz="0" w:space="0" w:color="auto"/>
            <w:bottom w:val="none" w:sz="0" w:space="0" w:color="auto"/>
            <w:right w:val="none" w:sz="0" w:space="0" w:color="auto"/>
          </w:divBdr>
        </w:div>
        <w:div w:id="1891108975">
          <w:marLeft w:val="1454"/>
          <w:marRight w:val="0"/>
          <w:marTop w:val="100"/>
          <w:marBottom w:val="0"/>
          <w:divBdr>
            <w:top w:val="none" w:sz="0" w:space="0" w:color="auto"/>
            <w:left w:val="none" w:sz="0" w:space="0" w:color="auto"/>
            <w:bottom w:val="none" w:sz="0" w:space="0" w:color="auto"/>
            <w:right w:val="none" w:sz="0" w:space="0" w:color="auto"/>
          </w:divBdr>
        </w:div>
        <w:div w:id="784428043">
          <w:marLeft w:val="1454"/>
          <w:marRight w:val="0"/>
          <w:marTop w:val="100"/>
          <w:marBottom w:val="0"/>
          <w:divBdr>
            <w:top w:val="none" w:sz="0" w:space="0" w:color="auto"/>
            <w:left w:val="none" w:sz="0" w:space="0" w:color="auto"/>
            <w:bottom w:val="none" w:sz="0" w:space="0" w:color="auto"/>
            <w:right w:val="none" w:sz="0" w:space="0" w:color="auto"/>
          </w:divBdr>
        </w:div>
        <w:div w:id="113208454">
          <w:marLeft w:val="1454"/>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4D8B6-4EAF-4275-AE00-D2D26AA8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4021</TotalTime>
  <Pages>22</Pages>
  <Words>1380</Words>
  <Characters>7866</Characters>
  <Application>Microsoft Office Word</Application>
  <DocSecurity>0</DocSecurity>
  <Lines>65</Lines>
  <Paragraphs>18</Paragraphs>
  <ScaleCrop>false</ScaleCrop>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Lab6_Design of Image Compressor and Decompressor</dc:title>
  <dc:subject/>
  <dc:creator>劉冠妤</dc:creator>
  <cp:keywords/>
  <cp:lastModifiedBy>冠妤 劉</cp:lastModifiedBy>
  <cp:revision>96</cp:revision>
  <cp:lastPrinted>2024-04-20T08:39:00Z</cp:lastPrinted>
  <dcterms:created xsi:type="dcterms:W3CDTF">2023-03-20T20:33:00Z</dcterms:created>
  <dcterms:modified xsi:type="dcterms:W3CDTF">2024-04-20T08:40:00Z</dcterms:modified>
</cp:coreProperties>
</file>